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e"/>
        <w:tblW w:w="15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10490"/>
      </w:tblGrid>
      <w:tr w:rsidR="00782140" w:rsidRPr="00782140" w14:paraId="4EA6A3CA" w14:textId="77777777" w:rsidTr="00782140">
        <w:tc>
          <w:tcPr>
            <w:tcW w:w="5211" w:type="dxa"/>
          </w:tcPr>
          <w:p w14:paraId="670F0397" w14:textId="77777777" w:rsidR="00782140" w:rsidRPr="00782140" w:rsidRDefault="00782140" w:rsidP="0078214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21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Директор СПбГБУДО </w:t>
            </w:r>
          </w:p>
          <w:p w14:paraId="46099BE2" w14:textId="77777777" w:rsidR="00782140" w:rsidRPr="00782140" w:rsidRDefault="00782140" w:rsidP="0078214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21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«ЦГИ им. </w:t>
            </w:r>
            <w:proofErr w:type="spellStart"/>
            <w:r w:rsidRPr="007821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А.Ахматовой</w:t>
            </w:r>
            <w:proofErr w:type="spellEnd"/>
            <w:r w:rsidRPr="007821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  <w:p w14:paraId="79AE19BF" w14:textId="77777777" w:rsidR="00782140" w:rsidRPr="00782140" w:rsidRDefault="00782140" w:rsidP="0078214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1E9CC4" w14:textId="77777777" w:rsidR="00782140" w:rsidRPr="00782140" w:rsidRDefault="00782140" w:rsidP="0078214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21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_______________/ Ю.В. Сидоров /</w:t>
            </w:r>
          </w:p>
          <w:p w14:paraId="0B9793A9" w14:textId="77777777" w:rsidR="00927B39" w:rsidRDefault="00927B39" w:rsidP="0078214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70BFBA" w14:textId="31C5B559" w:rsidR="00782140" w:rsidRPr="00782140" w:rsidRDefault="00F64459" w:rsidP="0078214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«____» ______________ 2026</w:t>
            </w:r>
            <w:r w:rsidR="00782140" w:rsidRPr="007821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  <w:p w14:paraId="6C782912" w14:textId="77777777" w:rsidR="00782140" w:rsidRPr="00782140" w:rsidRDefault="00782140" w:rsidP="00782140"/>
        </w:tc>
        <w:tc>
          <w:tcPr>
            <w:tcW w:w="10490" w:type="dxa"/>
          </w:tcPr>
          <w:p w14:paraId="58CC83F6" w14:textId="77777777" w:rsidR="00782140" w:rsidRPr="00782140" w:rsidRDefault="00782140" w:rsidP="00782140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82140">
              <w:rPr>
                <w:rFonts w:ascii="Times New Roman" w:hAnsi="Times New Roman" w:cs="Times New Roman"/>
                <w:sz w:val="24"/>
                <w:szCs w:val="24"/>
              </w:rPr>
              <w:t xml:space="preserve">Заявка на поставку </w:t>
            </w:r>
            <w:r w:rsidRPr="00782140">
              <w:rPr>
                <w:rFonts w:ascii="Times New Roman" w:hAnsi="Times New Roman" w:cs="Times New Roman"/>
                <w:iCs/>
                <w:sz w:val="24"/>
                <w:szCs w:val="24"/>
              </w:rPr>
              <w:t>картриджей</w:t>
            </w:r>
          </w:p>
          <w:p w14:paraId="38EF47EA" w14:textId="504222E2" w:rsidR="00782140" w:rsidRPr="00782140" w:rsidRDefault="00782140" w:rsidP="00782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14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для нужд  СПбГБ</w:t>
            </w:r>
            <w:r w:rsidR="005D22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УДО «ЦГИ им. </w:t>
            </w:r>
            <w:proofErr w:type="spellStart"/>
            <w:r w:rsidR="005D2298">
              <w:rPr>
                <w:rFonts w:ascii="Times New Roman" w:hAnsi="Times New Roman" w:cs="Times New Roman"/>
                <w:iCs/>
                <w:sz w:val="24"/>
                <w:szCs w:val="24"/>
              </w:rPr>
              <w:t>А.Ахматовой</w:t>
            </w:r>
            <w:proofErr w:type="spellEnd"/>
            <w:r w:rsidR="005D229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» в </w:t>
            </w:r>
            <w:r w:rsidR="005D2298" w:rsidRPr="005D229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202</w:t>
            </w:r>
            <w:r w:rsidR="00F64459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6</w:t>
            </w:r>
            <w:r w:rsidRPr="005D2298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году</w:t>
            </w:r>
          </w:p>
        </w:tc>
      </w:tr>
    </w:tbl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2976"/>
        <w:gridCol w:w="10915"/>
      </w:tblGrid>
      <w:tr w:rsidR="00782140" w:rsidRPr="00782140" w14:paraId="1083CFFA" w14:textId="77777777" w:rsidTr="00782140">
        <w:trPr>
          <w:trHeight w:val="296"/>
        </w:trPr>
        <w:tc>
          <w:tcPr>
            <w:tcW w:w="14425" w:type="dxa"/>
            <w:gridSpan w:val="3"/>
            <w:shd w:val="clear" w:color="auto" w:fill="auto"/>
          </w:tcPr>
          <w:p w14:paraId="4497D99A" w14:textId="77777777" w:rsidR="00782140" w:rsidRPr="00782140" w:rsidRDefault="00782140" w:rsidP="00782140">
            <w:pPr>
              <w:numPr>
                <w:ilvl w:val="0"/>
                <w:numId w:val="38"/>
              </w:numPr>
              <w:spacing w:after="0" w:line="240" w:lineRule="auto"/>
              <w:contextualSpacing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82140">
              <w:rPr>
                <w:rFonts w:eastAsia="Times New Roman"/>
                <w:b/>
                <w:sz w:val="24"/>
                <w:szCs w:val="24"/>
                <w:lang w:eastAsia="ru-RU"/>
              </w:rPr>
              <w:t xml:space="preserve">Информация о получателе </w:t>
            </w:r>
          </w:p>
        </w:tc>
      </w:tr>
      <w:tr w:rsidR="00782140" w:rsidRPr="00782140" w14:paraId="437944BD" w14:textId="77777777" w:rsidTr="00782140">
        <w:tc>
          <w:tcPr>
            <w:tcW w:w="534" w:type="dxa"/>
            <w:shd w:val="clear" w:color="auto" w:fill="auto"/>
          </w:tcPr>
          <w:p w14:paraId="2BCE53EE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2576AE73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Наименование организации Получателя</w:t>
            </w:r>
          </w:p>
        </w:tc>
        <w:tc>
          <w:tcPr>
            <w:tcW w:w="10915" w:type="dxa"/>
            <w:shd w:val="clear" w:color="auto" w:fill="auto"/>
          </w:tcPr>
          <w:p w14:paraId="550F3536" w14:textId="77777777" w:rsidR="00782140" w:rsidRPr="00782140" w:rsidRDefault="00782140" w:rsidP="00782140">
            <w:pPr>
              <w:spacing w:after="0"/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>Санкт-Петербургское государственное бюджетное учреждение дополнительного образования «Царскосельская гимназия искусств имени Анны Андреевны Ахматовой (детская школа искусств)»</w:t>
            </w:r>
          </w:p>
        </w:tc>
      </w:tr>
      <w:tr w:rsidR="00782140" w:rsidRPr="00782140" w14:paraId="4C00D940" w14:textId="77777777" w:rsidTr="00782140">
        <w:tc>
          <w:tcPr>
            <w:tcW w:w="534" w:type="dxa"/>
            <w:shd w:val="clear" w:color="auto" w:fill="auto"/>
          </w:tcPr>
          <w:p w14:paraId="1E4EE49F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53A5790F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ИНН Получателя</w:t>
            </w:r>
          </w:p>
        </w:tc>
        <w:tc>
          <w:tcPr>
            <w:tcW w:w="10915" w:type="dxa"/>
            <w:shd w:val="clear" w:color="auto" w:fill="auto"/>
          </w:tcPr>
          <w:p w14:paraId="0E22115D" w14:textId="77777777" w:rsidR="00782140" w:rsidRPr="00782140" w:rsidRDefault="00782140" w:rsidP="00782140">
            <w:pPr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>7820013560</w:t>
            </w:r>
          </w:p>
        </w:tc>
      </w:tr>
      <w:tr w:rsidR="00782140" w:rsidRPr="00782140" w14:paraId="0E0E3EAE" w14:textId="77777777" w:rsidTr="00782140">
        <w:trPr>
          <w:trHeight w:val="481"/>
        </w:trPr>
        <w:tc>
          <w:tcPr>
            <w:tcW w:w="534" w:type="dxa"/>
            <w:shd w:val="clear" w:color="auto" w:fill="auto"/>
          </w:tcPr>
          <w:p w14:paraId="579B5C7E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7E382B5B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Адрес Получателя</w:t>
            </w:r>
          </w:p>
        </w:tc>
        <w:tc>
          <w:tcPr>
            <w:tcW w:w="10915" w:type="dxa"/>
            <w:shd w:val="clear" w:color="auto" w:fill="auto"/>
          </w:tcPr>
          <w:p w14:paraId="4BE43D3E" w14:textId="77777777" w:rsidR="00782140" w:rsidRPr="00782140" w:rsidRDefault="00782140" w:rsidP="00782140">
            <w:pPr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>196601, г. Санкт-Петербург, г. Пушкин, ул. Леонтьевская,  д. 17</w:t>
            </w:r>
          </w:p>
        </w:tc>
      </w:tr>
      <w:tr w:rsidR="00782140" w:rsidRPr="00782140" w14:paraId="5A1CFE4D" w14:textId="77777777" w:rsidTr="00782140">
        <w:tc>
          <w:tcPr>
            <w:tcW w:w="534" w:type="dxa"/>
            <w:shd w:val="clear" w:color="auto" w:fill="auto"/>
          </w:tcPr>
          <w:p w14:paraId="538753CE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09A6E154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Адрес поставки товара</w:t>
            </w:r>
          </w:p>
        </w:tc>
        <w:tc>
          <w:tcPr>
            <w:tcW w:w="10915" w:type="dxa"/>
            <w:shd w:val="clear" w:color="auto" w:fill="auto"/>
          </w:tcPr>
          <w:p w14:paraId="621EFEAC" w14:textId="77777777" w:rsidR="00782140" w:rsidRPr="00782140" w:rsidRDefault="00782140" w:rsidP="00782140">
            <w:pPr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>196601, г. Санкт-Петербург, г. Пушкин, ул. Леонтьевская,  д. 17</w:t>
            </w:r>
          </w:p>
        </w:tc>
      </w:tr>
      <w:tr w:rsidR="00782140" w:rsidRPr="00782140" w14:paraId="5784F389" w14:textId="77777777" w:rsidTr="00782140">
        <w:trPr>
          <w:trHeight w:val="70"/>
        </w:trPr>
        <w:tc>
          <w:tcPr>
            <w:tcW w:w="534" w:type="dxa"/>
            <w:shd w:val="clear" w:color="auto" w:fill="auto"/>
          </w:tcPr>
          <w:p w14:paraId="2554A671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3B82080E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ФИО контактного лица Получателя</w:t>
            </w:r>
          </w:p>
        </w:tc>
        <w:tc>
          <w:tcPr>
            <w:tcW w:w="10915" w:type="dxa"/>
            <w:shd w:val="clear" w:color="auto" w:fill="auto"/>
          </w:tcPr>
          <w:p w14:paraId="067BD41C" w14:textId="77777777" w:rsidR="00782140" w:rsidRPr="00782140" w:rsidRDefault="00782140" w:rsidP="00782140">
            <w:pPr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>Котляров Сергей Владимирович</w:t>
            </w:r>
          </w:p>
        </w:tc>
      </w:tr>
      <w:tr w:rsidR="00782140" w:rsidRPr="00782140" w14:paraId="488CAB69" w14:textId="77777777" w:rsidTr="00782140">
        <w:tc>
          <w:tcPr>
            <w:tcW w:w="534" w:type="dxa"/>
            <w:shd w:val="clear" w:color="auto" w:fill="auto"/>
          </w:tcPr>
          <w:p w14:paraId="227FC5E8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1AD827C8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Телефон Получателя</w:t>
            </w:r>
          </w:p>
        </w:tc>
        <w:tc>
          <w:tcPr>
            <w:tcW w:w="10915" w:type="dxa"/>
            <w:shd w:val="clear" w:color="auto" w:fill="auto"/>
          </w:tcPr>
          <w:p w14:paraId="717AD69B" w14:textId="77777777" w:rsidR="00782140" w:rsidRPr="00782140" w:rsidRDefault="00782140" w:rsidP="00782140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 xml:space="preserve">+7 812 466 49 14 доб. 209, </w:t>
            </w:r>
          </w:p>
          <w:p w14:paraId="1087E5EF" w14:textId="02391AAA" w:rsidR="00782140" w:rsidRPr="00782140" w:rsidRDefault="00782140" w:rsidP="00782140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82140">
              <w:rPr>
                <w:b/>
                <w:sz w:val="24"/>
                <w:szCs w:val="24"/>
              </w:rPr>
              <w:t>+7 911 794 49</w:t>
            </w:r>
            <w:r w:rsidR="008878D3">
              <w:rPr>
                <w:b/>
                <w:sz w:val="24"/>
                <w:szCs w:val="24"/>
              </w:rPr>
              <w:t xml:space="preserve"> </w:t>
            </w:r>
            <w:r w:rsidRPr="00782140">
              <w:rPr>
                <w:b/>
                <w:sz w:val="24"/>
                <w:szCs w:val="24"/>
              </w:rPr>
              <w:t>11</w:t>
            </w:r>
          </w:p>
        </w:tc>
      </w:tr>
      <w:tr w:rsidR="00782140" w:rsidRPr="00782140" w14:paraId="174D25C4" w14:textId="77777777" w:rsidTr="00782140">
        <w:trPr>
          <w:trHeight w:val="304"/>
        </w:trPr>
        <w:tc>
          <w:tcPr>
            <w:tcW w:w="14425" w:type="dxa"/>
            <w:gridSpan w:val="3"/>
            <w:shd w:val="clear" w:color="auto" w:fill="auto"/>
          </w:tcPr>
          <w:p w14:paraId="5798ADB7" w14:textId="77777777" w:rsidR="00782140" w:rsidRPr="00782140" w:rsidRDefault="00782140" w:rsidP="00782140">
            <w:pPr>
              <w:numPr>
                <w:ilvl w:val="0"/>
                <w:numId w:val="38"/>
              </w:numPr>
              <w:spacing w:after="0" w:line="240" w:lineRule="auto"/>
              <w:contextualSpacing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82140">
              <w:rPr>
                <w:rFonts w:eastAsia="Times New Roman"/>
                <w:b/>
                <w:sz w:val="24"/>
                <w:szCs w:val="24"/>
                <w:lang w:eastAsia="ru-RU"/>
              </w:rPr>
              <w:t xml:space="preserve">Информация о финансировании </w:t>
            </w:r>
          </w:p>
        </w:tc>
      </w:tr>
      <w:tr w:rsidR="00782140" w:rsidRPr="00782140" w14:paraId="2B2D3861" w14:textId="77777777" w:rsidTr="00782140">
        <w:tc>
          <w:tcPr>
            <w:tcW w:w="534" w:type="dxa"/>
            <w:shd w:val="clear" w:color="auto" w:fill="auto"/>
          </w:tcPr>
          <w:p w14:paraId="05AE9358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155740DB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Заказчик</w:t>
            </w:r>
          </w:p>
        </w:tc>
        <w:tc>
          <w:tcPr>
            <w:tcW w:w="10915" w:type="dxa"/>
            <w:shd w:val="clear" w:color="auto" w:fill="auto"/>
          </w:tcPr>
          <w:p w14:paraId="4F5FD9A4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Санкт-Петербургское государственное бюджетное учреждение дополнительного образования «Царскосельская гимназия искусств имени Анны Андреевны Ахматовой (детская школа искусств)»</w:t>
            </w:r>
          </w:p>
        </w:tc>
      </w:tr>
      <w:tr w:rsidR="00782140" w:rsidRPr="00782140" w14:paraId="28AFE51C" w14:textId="77777777" w:rsidTr="00782140">
        <w:trPr>
          <w:trHeight w:val="630"/>
        </w:trPr>
        <w:tc>
          <w:tcPr>
            <w:tcW w:w="534" w:type="dxa"/>
            <w:shd w:val="clear" w:color="auto" w:fill="auto"/>
            <w:vAlign w:val="center"/>
          </w:tcPr>
          <w:p w14:paraId="00D8A5E0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1260448A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Начальная (максимальная) цена</w:t>
            </w:r>
          </w:p>
        </w:tc>
        <w:tc>
          <w:tcPr>
            <w:tcW w:w="10915" w:type="dxa"/>
            <w:shd w:val="clear" w:color="auto" w:fill="auto"/>
            <w:vAlign w:val="center"/>
          </w:tcPr>
          <w:p w14:paraId="12322486" w14:textId="084032AD" w:rsidR="00782140" w:rsidRPr="00782140" w:rsidRDefault="009E616D" w:rsidP="00782140">
            <w:pPr>
              <w:rPr>
                <w:b/>
                <w:sz w:val="24"/>
                <w:szCs w:val="24"/>
              </w:rPr>
            </w:pPr>
            <w:r w:rsidRPr="009E616D">
              <w:rPr>
                <w:b/>
                <w:color w:val="FF0000"/>
                <w:sz w:val="24"/>
                <w:szCs w:val="24"/>
              </w:rPr>
              <w:t>195 033,99</w:t>
            </w:r>
            <w:r>
              <w:rPr>
                <w:b/>
                <w:color w:val="FF0000"/>
                <w:sz w:val="24"/>
                <w:szCs w:val="24"/>
              </w:rPr>
              <w:t xml:space="preserve">  </w:t>
            </w:r>
            <w:r w:rsidR="00333110" w:rsidRPr="00333110">
              <w:rPr>
                <w:b/>
                <w:sz w:val="24"/>
                <w:szCs w:val="24"/>
              </w:rPr>
              <w:t>руб.</w:t>
            </w:r>
          </w:p>
        </w:tc>
      </w:tr>
      <w:tr w:rsidR="00782140" w:rsidRPr="00782140" w14:paraId="0DA12C6A" w14:textId="77777777" w:rsidTr="00782140">
        <w:tc>
          <w:tcPr>
            <w:tcW w:w="534" w:type="dxa"/>
            <w:shd w:val="clear" w:color="auto" w:fill="auto"/>
          </w:tcPr>
          <w:p w14:paraId="7EF53CBF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21285E37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 xml:space="preserve">Основание для поставки </w:t>
            </w:r>
            <w:r w:rsidRPr="00782140">
              <w:rPr>
                <w:sz w:val="24"/>
                <w:szCs w:val="24"/>
              </w:rPr>
              <w:lastRenderedPageBreak/>
              <w:t>товара</w:t>
            </w:r>
          </w:p>
        </w:tc>
        <w:tc>
          <w:tcPr>
            <w:tcW w:w="10915" w:type="dxa"/>
            <w:shd w:val="clear" w:color="auto" w:fill="auto"/>
          </w:tcPr>
          <w:p w14:paraId="0A8E3C04" w14:textId="072E101E" w:rsidR="00782140" w:rsidRPr="00782140" w:rsidRDefault="007532C1" w:rsidP="00F64459">
            <w:pPr>
              <w:rPr>
                <w:sz w:val="24"/>
                <w:szCs w:val="24"/>
              </w:rPr>
            </w:pPr>
            <w:r w:rsidRPr="0086366E">
              <w:rPr>
                <w:sz w:val="24"/>
                <w:szCs w:val="24"/>
              </w:rPr>
              <w:lastRenderedPageBreak/>
              <w:t xml:space="preserve">Закон Санкт-Петербурга </w:t>
            </w:r>
            <w:r w:rsidR="00F64459">
              <w:rPr>
                <w:sz w:val="24"/>
                <w:szCs w:val="24"/>
              </w:rPr>
              <w:t xml:space="preserve"> «</w:t>
            </w:r>
            <w:r w:rsidRPr="0086366E">
              <w:rPr>
                <w:sz w:val="24"/>
                <w:szCs w:val="24"/>
              </w:rPr>
              <w:t xml:space="preserve">О </w:t>
            </w:r>
            <w:r w:rsidR="00F64459">
              <w:rPr>
                <w:sz w:val="24"/>
                <w:szCs w:val="24"/>
              </w:rPr>
              <w:t>бюджете Санкт-Петербурга на 2026 год и на плановый период 2027 и 2028</w:t>
            </w:r>
            <w:r w:rsidRPr="0086366E">
              <w:rPr>
                <w:sz w:val="24"/>
                <w:szCs w:val="24"/>
              </w:rPr>
              <w:t xml:space="preserve"> </w:t>
            </w:r>
            <w:r w:rsidRPr="0086366E">
              <w:rPr>
                <w:sz w:val="24"/>
                <w:szCs w:val="24"/>
              </w:rPr>
              <w:lastRenderedPageBreak/>
              <w:t>годов».</w:t>
            </w:r>
          </w:p>
        </w:tc>
      </w:tr>
      <w:tr w:rsidR="00782140" w:rsidRPr="00782140" w14:paraId="1FB52EE8" w14:textId="77777777" w:rsidTr="009E616D">
        <w:trPr>
          <w:trHeight w:val="743"/>
        </w:trPr>
        <w:tc>
          <w:tcPr>
            <w:tcW w:w="534" w:type="dxa"/>
            <w:shd w:val="clear" w:color="auto" w:fill="auto"/>
          </w:tcPr>
          <w:p w14:paraId="7B319281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37CE6150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Источник финансирования</w:t>
            </w:r>
          </w:p>
        </w:tc>
        <w:tc>
          <w:tcPr>
            <w:tcW w:w="10915" w:type="dxa"/>
            <w:shd w:val="clear" w:color="auto" w:fill="auto"/>
          </w:tcPr>
          <w:p w14:paraId="31FF06D0" w14:textId="7C634325" w:rsidR="00782140" w:rsidRPr="00782140" w:rsidRDefault="00782140" w:rsidP="001C732D">
            <w:pPr>
              <w:rPr>
                <w:b/>
                <w:sz w:val="24"/>
                <w:szCs w:val="24"/>
              </w:rPr>
            </w:pPr>
            <w:r w:rsidRPr="00A7542B">
              <w:rPr>
                <w:color w:val="FF0000"/>
                <w:sz w:val="24"/>
                <w:szCs w:val="24"/>
              </w:rPr>
              <w:t xml:space="preserve"> </w:t>
            </w:r>
            <w:r w:rsidRPr="004A1DA7">
              <w:rPr>
                <w:color w:val="FF0000"/>
                <w:sz w:val="24"/>
                <w:szCs w:val="24"/>
              </w:rPr>
              <w:t xml:space="preserve">Код подраздела 0703, код вида расходов 244 </w:t>
            </w:r>
            <w:r w:rsidR="001C732D">
              <w:rPr>
                <w:color w:val="FF0000"/>
                <w:sz w:val="24"/>
                <w:szCs w:val="24"/>
              </w:rPr>
              <w:t xml:space="preserve">ОСГЗ, </w:t>
            </w:r>
            <w:r w:rsidRPr="004A1DA7">
              <w:rPr>
                <w:color w:val="FF0000"/>
                <w:sz w:val="24"/>
                <w:szCs w:val="24"/>
              </w:rPr>
              <w:t xml:space="preserve">код ОСГУ - </w:t>
            </w:r>
            <w:r w:rsidR="008801D7" w:rsidRPr="004A1DA7">
              <w:rPr>
                <w:color w:val="FF0000"/>
                <w:sz w:val="24"/>
                <w:szCs w:val="24"/>
              </w:rPr>
              <w:t>34</w:t>
            </w:r>
            <w:r w:rsidR="001C732D">
              <w:rPr>
                <w:color w:val="FF0000"/>
                <w:sz w:val="24"/>
                <w:szCs w:val="24"/>
              </w:rPr>
              <w:t>0</w:t>
            </w:r>
          </w:p>
        </w:tc>
      </w:tr>
      <w:tr w:rsidR="00782140" w:rsidRPr="00782140" w14:paraId="0665224F" w14:textId="77777777" w:rsidTr="00782140">
        <w:trPr>
          <w:trHeight w:val="304"/>
        </w:trPr>
        <w:tc>
          <w:tcPr>
            <w:tcW w:w="14425" w:type="dxa"/>
            <w:gridSpan w:val="3"/>
            <w:shd w:val="clear" w:color="auto" w:fill="auto"/>
          </w:tcPr>
          <w:p w14:paraId="04D54FDA" w14:textId="77777777" w:rsidR="00782140" w:rsidRPr="00782140" w:rsidRDefault="00782140" w:rsidP="00782140">
            <w:pPr>
              <w:numPr>
                <w:ilvl w:val="0"/>
                <w:numId w:val="38"/>
              </w:numPr>
              <w:spacing w:after="0" w:line="240" w:lineRule="auto"/>
              <w:contextualSpacing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82140">
              <w:rPr>
                <w:rFonts w:eastAsia="Times New Roman"/>
                <w:sz w:val="24"/>
                <w:szCs w:val="24"/>
                <w:lang w:eastAsia="ru-RU"/>
              </w:rPr>
              <w:br w:type="page"/>
            </w:r>
            <w:r w:rsidRPr="00782140">
              <w:rPr>
                <w:rFonts w:eastAsia="Times New Roman"/>
                <w:b/>
                <w:sz w:val="24"/>
                <w:szCs w:val="24"/>
                <w:lang w:eastAsia="ru-RU"/>
              </w:rPr>
              <w:t xml:space="preserve">Предмет, условия и сроки поставки товара </w:t>
            </w:r>
          </w:p>
        </w:tc>
      </w:tr>
      <w:tr w:rsidR="00782140" w:rsidRPr="00782140" w14:paraId="6DF193E8" w14:textId="77777777" w:rsidTr="00782140">
        <w:tc>
          <w:tcPr>
            <w:tcW w:w="534" w:type="dxa"/>
            <w:shd w:val="clear" w:color="auto" w:fill="auto"/>
          </w:tcPr>
          <w:p w14:paraId="70E1E871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259F3CA6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Предмет закупки</w:t>
            </w:r>
          </w:p>
        </w:tc>
        <w:tc>
          <w:tcPr>
            <w:tcW w:w="10915" w:type="dxa"/>
            <w:shd w:val="clear" w:color="auto" w:fill="auto"/>
          </w:tcPr>
          <w:p w14:paraId="68E6810C" w14:textId="398A271B" w:rsidR="00782140" w:rsidRPr="00782140" w:rsidRDefault="00782140" w:rsidP="000530FC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 xml:space="preserve">Поставка </w:t>
            </w:r>
            <w:r w:rsidRPr="00782140">
              <w:rPr>
                <w:iCs/>
                <w:sz w:val="24"/>
                <w:szCs w:val="24"/>
              </w:rPr>
              <w:t>картриджей</w:t>
            </w:r>
            <w:r w:rsidR="000623CC">
              <w:rPr>
                <w:iCs/>
                <w:sz w:val="24"/>
                <w:szCs w:val="24"/>
              </w:rPr>
              <w:t xml:space="preserve"> (совместимых)</w:t>
            </w:r>
            <w:r w:rsidRPr="00782140">
              <w:rPr>
                <w:iCs/>
                <w:sz w:val="24"/>
                <w:szCs w:val="24"/>
              </w:rPr>
              <w:t xml:space="preserve"> для</w:t>
            </w:r>
            <w:r w:rsidR="000530FC">
              <w:rPr>
                <w:iCs/>
                <w:sz w:val="24"/>
                <w:szCs w:val="24"/>
              </w:rPr>
              <w:t xml:space="preserve"> </w:t>
            </w:r>
            <w:r w:rsidR="005B050B">
              <w:rPr>
                <w:iCs/>
                <w:sz w:val="24"/>
                <w:szCs w:val="24"/>
              </w:rPr>
              <w:t xml:space="preserve"> </w:t>
            </w:r>
            <w:r w:rsidRPr="00782140">
              <w:rPr>
                <w:iCs/>
                <w:sz w:val="24"/>
                <w:szCs w:val="24"/>
              </w:rPr>
              <w:t>принтеров, МФУ для нужд СПбГБ</w:t>
            </w:r>
            <w:r w:rsidR="00EB473C">
              <w:rPr>
                <w:iCs/>
                <w:sz w:val="24"/>
                <w:szCs w:val="24"/>
              </w:rPr>
              <w:t>УДО «ЦГИ им. А.</w:t>
            </w:r>
            <w:r w:rsidR="00F64459">
              <w:rPr>
                <w:iCs/>
                <w:sz w:val="24"/>
                <w:szCs w:val="24"/>
              </w:rPr>
              <w:t xml:space="preserve"> </w:t>
            </w:r>
            <w:r w:rsidR="00EB473C">
              <w:rPr>
                <w:iCs/>
                <w:sz w:val="24"/>
                <w:szCs w:val="24"/>
              </w:rPr>
              <w:t>Ахматовой» в</w:t>
            </w:r>
            <w:r w:rsidR="00F64459">
              <w:rPr>
                <w:iCs/>
                <w:sz w:val="24"/>
                <w:szCs w:val="24"/>
              </w:rPr>
              <w:t xml:space="preserve"> 2026</w:t>
            </w:r>
            <w:r w:rsidRPr="00782140">
              <w:rPr>
                <w:iCs/>
                <w:sz w:val="24"/>
                <w:szCs w:val="24"/>
              </w:rPr>
              <w:t xml:space="preserve"> году</w:t>
            </w:r>
          </w:p>
        </w:tc>
      </w:tr>
      <w:tr w:rsidR="00782140" w:rsidRPr="00782140" w14:paraId="0A8BF584" w14:textId="77777777" w:rsidTr="00782140">
        <w:tc>
          <w:tcPr>
            <w:tcW w:w="534" w:type="dxa"/>
            <w:shd w:val="clear" w:color="auto" w:fill="auto"/>
          </w:tcPr>
          <w:p w14:paraId="67C4105B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67B4749C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Срок поставки</w:t>
            </w:r>
          </w:p>
        </w:tc>
        <w:tc>
          <w:tcPr>
            <w:tcW w:w="10915" w:type="dxa"/>
            <w:shd w:val="clear" w:color="auto" w:fill="auto"/>
          </w:tcPr>
          <w:p w14:paraId="10EA60B0" w14:textId="72B03EAB" w:rsidR="00782140" w:rsidRPr="00782140" w:rsidRDefault="00A7542B" w:rsidP="00606202">
            <w:pPr>
              <w:rPr>
                <w:sz w:val="24"/>
                <w:szCs w:val="24"/>
              </w:rPr>
            </w:pPr>
            <w:r w:rsidRPr="00021BE0">
              <w:rPr>
                <w:sz w:val="24"/>
                <w:szCs w:val="24"/>
              </w:rPr>
              <w:t>10</w:t>
            </w:r>
            <w:r w:rsidR="00782140" w:rsidRPr="00021BE0">
              <w:rPr>
                <w:sz w:val="24"/>
                <w:szCs w:val="24"/>
              </w:rPr>
              <w:t xml:space="preserve"> </w:t>
            </w:r>
            <w:r w:rsidR="00606202">
              <w:rPr>
                <w:sz w:val="24"/>
                <w:szCs w:val="24"/>
              </w:rPr>
              <w:t xml:space="preserve">рабочих </w:t>
            </w:r>
            <w:bookmarkStart w:id="0" w:name="_GoBack"/>
            <w:bookmarkEnd w:id="0"/>
            <w:r w:rsidR="00782140" w:rsidRPr="00021BE0">
              <w:rPr>
                <w:sz w:val="24"/>
                <w:szCs w:val="24"/>
              </w:rPr>
              <w:t xml:space="preserve"> дней с момента заключени</w:t>
            </w:r>
            <w:r w:rsidRPr="00021BE0">
              <w:rPr>
                <w:sz w:val="24"/>
                <w:szCs w:val="24"/>
              </w:rPr>
              <w:t>я контракта</w:t>
            </w:r>
          </w:p>
        </w:tc>
      </w:tr>
      <w:tr w:rsidR="00782140" w:rsidRPr="00782140" w14:paraId="575D3C91" w14:textId="77777777" w:rsidTr="00782140">
        <w:tc>
          <w:tcPr>
            <w:tcW w:w="534" w:type="dxa"/>
            <w:shd w:val="clear" w:color="auto" w:fill="auto"/>
          </w:tcPr>
          <w:p w14:paraId="3656778F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2E35820A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Гарантийный срок</w:t>
            </w:r>
          </w:p>
        </w:tc>
        <w:tc>
          <w:tcPr>
            <w:tcW w:w="10915" w:type="dxa"/>
            <w:shd w:val="clear" w:color="auto" w:fill="auto"/>
          </w:tcPr>
          <w:p w14:paraId="55CA9259" w14:textId="73A1ACA8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 xml:space="preserve">не менее 12 месяцев с момента поставки, но не </w:t>
            </w:r>
            <w:proofErr w:type="gramStart"/>
            <w:r w:rsidRPr="00782140">
              <w:rPr>
                <w:sz w:val="24"/>
                <w:szCs w:val="24"/>
              </w:rPr>
              <w:t>менее гарантийного</w:t>
            </w:r>
            <w:proofErr w:type="gramEnd"/>
            <w:r w:rsidRPr="00782140">
              <w:rPr>
                <w:sz w:val="24"/>
                <w:szCs w:val="24"/>
              </w:rPr>
              <w:t xml:space="preserve"> срока, предоставляемого фи</w:t>
            </w:r>
            <w:r w:rsidR="00EB473C">
              <w:rPr>
                <w:sz w:val="24"/>
                <w:szCs w:val="24"/>
              </w:rPr>
              <w:t xml:space="preserve">рмой-производителем </w:t>
            </w:r>
          </w:p>
        </w:tc>
      </w:tr>
      <w:tr w:rsidR="00782140" w:rsidRPr="00782140" w14:paraId="45736C6D" w14:textId="77777777" w:rsidTr="00782140">
        <w:tc>
          <w:tcPr>
            <w:tcW w:w="534" w:type="dxa"/>
            <w:shd w:val="clear" w:color="auto" w:fill="auto"/>
          </w:tcPr>
          <w:p w14:paraId="2EE97785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4D9AF1EC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Цель данной закупки</w:t>
            </w:r>
          </w:p>
        </w:tc>
        <w:tc>
          <w:tcPr>
            <w:tcW w:w="10915" w:type="dxa"/>
            <w:shd w:val="clear" w:color="auto" w:fill="auto"/>
          </w:tcPr>
          <w:p w14:paraId="4C3FC4F3" w14:textId="64047E27" w:rsidR="00782140" w:rsidRPr="00782140" w:rsidRDefault="00782140" w:rsidP="00A7542B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 xml:space="preserve">Поставка </w:t>
            </w:r>
            <w:r w:rsidR="00EB473C" w:rsidRPr="00EB473C">
              <w:rPr>
                <w:iCs/>
                <w:sz w:val="24"/>
                <w:szCs w:val="24"/>
              </w:rPr>
              <w:t xml:space="preserve">картриджей </w:t>
            </w:r>
            <w:r w:rsidR="000623CC">
              <w:rPr>
                <w:iCs/>
                <w:sz w:val="24"/>
                <w:szCs w:val="24"/>
              </w:rPr>
              <w:t xml:space="preserve"> (совместимых)</w:t>
            </w:r>
            <w:r w:rsidR="0086366E">
              <w:rPr>
                <w:iCs/>
                <w:sz w:val="24"/>
                <w:szCs w:val="24"/>
              </w:rPr>
              <w:t xml:space="preserve"> </w:t>
            </w:r>
            <w:r w:rsidR="00EB473C" w:rsidRPr="00EB473C">
              <w:rPr>
                <w:iCs/>
                <w:sz w:val="24"/>
                <w:szCs w:val="24"/>
              </w:rPr>
              <w:t xml:space="preserve">для </w:t>
            </w:r>
            <w:r w:rsidR="00EB473C">
              <w:rPr>
                <w:iCs/>
                <w:sz w:val="24"/>
                <w:szCs w:val="24"/>
              </w:rPr>
              <w:t xml:space="preserve"> </w:t>
            </w:r>
            <w:r w:rsidR="00EB473C" w:rsidRPr="00EB473C">
              <w:rPr>
                <w:iCs/>
                <w:sz w:val="24"/>
                <w:szCs w:val="24"/>
              </w:rPr>
              <w:t>принтеров, МФУ для нужд СПбГБ</w:t>
            </w:r>
            <w:r w:rsidR="005056BB">
              <w:rPr>
                <w:iCs/>
                <w:sz w:val="24"/>
                <w:szCs w:val="24"/>
              </w:rPr>
              <w:t xml:space="preserve">УДО «ЦГИ им. </w:t>
            </w:r>
            <w:proofErr w:type="spellStart"/>
            <w:r w:rsidR="005056BB">
              <w:rPr>
                <w:iCs/>
                <w:sz w:val="24"/>
                <w:szCs w:val="24"/>
              </w:rPr>
              <w:t>А.Ахматовой</w:t>
            </w:r>
            <w:proofErr w:type="spellEnd"/>
            <w:r w:rsidR="005056BB">
              <w:rPr>
                <w:iCs/>
                <w:sz w:val="24"/>
                <w:szCs w:val="24"/>
              </w:rPr>
              <w:t>» в 2026</w:t>
            </w:r>
            <w:r w:rsidR="00EB473C" w:rsidRPr="00EB473C">
              <w:rPr>
                <w:iCs/>
                <w:sz w:val="24"/>
                <w:szCs w:val="24"/>
              </w:rPr>
              <w:t xml:space="preserve"> году</w:t>
            </w:r>
          </w:p>
        </w:tc>
      </w:tr>
      <w:tr w:rsidR="00782140" w:rsidRPr="00782140" w14:paraId="07D1D545" w14:textId="77777777" w:rsidTr="00782140">
        <w:tc>
          <w:tcPr>
            <w:tcW w:w="534" w:type="dxa"/>
            <w:shd w:val="clear" w:color="auto" w:fill="auto"/>
          </w:tcPr>
          <w:p w14:paraId="78137CBE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1EA57B7D" w14:textId="77777777" w:rsidR="00782140" w:rsidRPr="00782140" w:rsidRDefault="00782140" w:rsidP="00782140">
            <w:pPr>
              <w:spacing w:line="240" w:lineRule="auto"/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ОКПД</w:t>
            </w:r>
            <w:proofErr w:type="gramStart"/>
            <w:r w:rsidRPr="00782140">
              <w:rPr>
                <w:sz w:val="24"/>
                <w:szCs w:val="24"/>
              </w:rPr>
              <w:t>2</w:t>
            </w:r>
            <w:proofErr w:type="gramEnd"/>
          </w:p>
        </w:tc>
        <w:tc>
          <w:tcPr>
            <w:tcW w:w="10915" w:type="dxa"/>
            <w:shd w:val="clear" w:color="auto" w:fill="auto"/>
          </w:tcPr>
          <w:p w14:paraId="21AD1380" w14:textId="3D1CDD1D" w:rsidR="00782140" w:rsidRPr="00782140" w:rsidRDefault="000C7EED" w:rsidP="00782140">
            <w:pPr>
              <w:spacing w:after="0" w:line="240" w:lineRule="auto"/>
              <w:rPr>
                <w:sz w:val="24"/>
                <w:szCs w:val="24"/>
              </w:rPr>
            </w:pPr>
            <w:r w:rsidRPr="000C7EED">
              <w:rPr>
                <w:sz w:val="24"/>
                <w:szCs w:val="24"/>
              </w:rPr>
              <w:t>26.20.40.120</w:t>
            </w:r>
            <w:r w:rsidR="00021BE0">
              <w:rPr>
                <w:sz w:val="24"/>
                <w:szCs w:val="24"/>
              </w:rPr>
              <w:t xml:space="preserve"> - </w:t>
            </w:r>
            <w:r w:rsidR="00021BE0" w:rsidRPr="00021BE0">
              <w:rPr>
                <w:sz w:val="24"/>
                <w:szCs w:val="24"/>
              </w:rPr>
              <w:t>Элементы замены типовые устрой</w:t>
            </w:r>
            <w:proofErr w:type="gramStart"/>
            <w:r w:rsidR="00021BE0" w:rsidRPr="00021BE0">
              <w:rPr>
                <w:sz w:val="24"/>
                <w:szCs w:val="24"/>
              </w:rPr>
              <w:t xml:space="preserve">ств </w:t>
            </w:r>
            <w:r w:rsidR="0086366E">
              <w:rPr>
                <w:sz w:val="24"/>
                <w:szCs w:val="24"/>
              </w:rPr>
              <w:t xml:space="preserve"> </w:t>
            </w:r>
            <w:r w:rsidR="00021BE0" w:rsidRPr="00021BE0">
              <w:rPr>
                <w:sz w:val="24"/>
                <w:szCs w:val="24"/>
              </w:rPr>
              <w:t>вв</w:t>
            </w:r>
            <w:proofErr w:type="gramEnd"/>
            <w:r w:rsidR="00021BE0" w:rsidRPr="00021BE0">
              <w:rPr>
                <w:sz w:val="24"/>
                <w:szCs w:val="24"/>
              </w:rPr>
              <w:t>ода и вывода</w:t>
            </w:r>
            <w:r w:rsidR="00021BE0" w:rsidRPr="00021BE0">
              <w:rPr>
                <w:sz w:val="24"/>
                <w:szCs w:val="24"/>
              </w:rPr>
              <w:tab/>
            </w:r>
          </w:p>
        </w:tc>
      </w:tr>
      <w:tr w:rsidR="00782140" w:rsidRPr="00782140" w14:paraId="35BFF151" w14:textId="77777777" w:rsidTr="00782140">
        <w:tc>
          <w:tcPr>
            <w:tcW w:w="534" w:type="dxa"/>
            <w:shd w:val="clear" w:color="auto" w:fill="auto"/>
          </w:tcPr>
          <w:p w14:paraId="17EF5B49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548DC13B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КТРУ / ККН</w:t>
            </w:r>
          </w:p>
        </w:tc>
        <w:tc>
          <w:tcPr>
            <w:tcW w:w="10915" w:type="dxa"/>
            <w:shd w:val="clear" w:color="auto" w:fill="auto"/>
          </w:tcPr>
          <w:p w14:paraId="5D3AD9BC" w14:textId="6125128A" w:rsidR="00782140" w:rsidRPr="00F64459" w:rsidRDefault="00F64459" w:rsidP="00F64459">
            <w:pPr>
              <w:spacing w:after="0"/>
              <w:rPr>
                <w:sz w:val="24"/>
                <w:szCs w:val="24"/>
              </w:rPr>
            </w:pPr>
            <w:r w:rsidRPr="00F64459">
              <w:rPr>
                <w:sz w:val="24"/>
                <w:szCs w:val="24"/>
              </w:rPr>
              <w:t>26.20.40.120-00000001</w:t>
            </w:r>
            <w:r w:rsidR="00782140" w:rsidRPr="00782140">
              <w:rPr>
                <w:sz w:val="24"/>
                <w:szCs w:val="24"/>
              </w:rPr>
              <w:t xml:space="preserve">/ </w:t>
            </w:r>
            <w:r w:rsidRPr="00F64459">
              <w:rPr>
                <w:sz w:val="24"/>
                <w:szCs w:val="24"/>
              </w:rPr>
              <w:t>-    Картридж для струйных печатающих устройств</w:t>
            </w:r>
          </w:p>
        </w:tc>
      </w:tr>
      <w:tr w:rsidR="00782140" w:rsidRPr="00782140" w14:paraId="0FEEE4B7" w14:textId="77777777" w:rsidTr="00782140">
        <w:tc>
          <w:tcPr>
            <w:tcW w:w="534" w:type="dxa"/>
            <w:shd w:val="clear" w:color="auto" w:fill="auto"/>
          </w:tcPr>
          <w:p w14:paraId="1F99791C" w14:textId="77777777" w:rsidR="00782140" w:rsidRPr="00782140" w:rsidRDefault="00782140" w:rsidP="00782140">
            <w:pPr>
              <w:numPr>
                <w:ilvl w:val="1"/>
                <w:numId w:val="38"/>
              </w:numPr>
              <w:spacing w:after="0" w:line="240" w:lineRule="auto"/>
              <w:ind w:left="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5DC7E1FD" w14:textId="77777777" w:rsidR="00782140" w:rsidRPr="00782140" w:rsidRDefault="00782140" w:rsidP="00782140">
            <w:pPr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Способ определения поставщика</w:t>
            </w:r>
          </w:p>
        </w:tc>
        <w:tc>
          <w:tcPr>
            <w:tcW w:w="10915" w:type="dxa"/>
            <w:shd w:val="clear" w:color="auto" w:fill="auto"/>
          </w:tcPr>
          <w:p w14:paraId="5835974D" w14:textId="77777777" w:rsidR="00782140" w:rsidRPr="00F64459" w:rsidRDefault="00782140" w:rsidP="00782140">
            <w:pPr>
              <w:spacing w:after="0"/>
              <w:rPr>
                <w:sz w:val="24"/>
                <w:szCs w:val="24"/>
                <w:lang w:val="en-US"/>
              </w:rPr>
            </w:pPr>
          </w:p>
          <w:p w14:paraId="1AFA507F" w14:textId="77777777" w:rsidR="00782140" w:rsidRPr="00782140" w:rsidRDefault="00782140" w:rsidP="00782140">
            <w:pPr>
              <w:spacing w:after="0"/>
              <w:rPr>
                <w:sz w:val="24"/>
                <w:szCs w:val="24"/>
              </w:rPr>
            </w:pPr>
            <w:r w:rsidRPr="00782140">
              <w:rPr>
                <w:sz w:val="24"/>
                <w:szCs w:val="24"/>
              </w:rPr>
              <w:t>Электронный аукцион</w:t>
            </w:r>
          </w:p>
        </w:tc>
      </w:tr>
    </w:tbl>
    <w:p w14:paraId="5AC90C62" w14:textId="77777777" w:rsidR="00782140" w:rsidRPr="00782140" w:rsidRDefault="00782140" w:rsidP="00782140">
      <w:pPr>
        <w:jc w:val="center"/>
        <w:rPr>
          <w:rFonts w:eastAsia="Arial Unicode MS"/>
          <w:b/>
          <w:color w:val="000000"/>
          <w:sz w:val="22"/>
          <w:szCs w:val="22"/>
        </w:rPr>
      </w:pPr>
    </w:p>
    <w:p w14:paraId="6DECE583" w14:textId="77777777" w:rsidR="00782140" w:rsidRPr="00782140" w:rsidRDefault="00782140" w:rsidP="00782140">
      <w:pPr>
        <w:jc w:val="center"/>
        <w:rPr>
          <w:rFonts w:eastAsia="Arial Unicode MS"/>
          <w:b/>
          <w:color w:val="000000"/>
          <w:sz w:val="24"/>
          <w:szCs w:val="24"/>
        </w:rPr>
      </w:pPr>
    </w:p>
    <w:p w14:paraId="342DD198" w14:textId="77777777" w:rsidR="00782140" w:rsidRPr="00782140" w:rsidRDefault="00782140" w:rsidP="00782140">
      <w:pPr>
        <w:jc w:val="center"/>
        <w:rPr>
          <w:rFonts w:eastAsia="Arial Unicode MS"/>
          <w:b/>
          <w:color w:val="000000"/>
          <w:sz w:val="24"/>
          <w:szCs w:val="24"/>
        </w:rPr>
      </w:pPr>
    </w:p>
    <w:p w14:paraId="5CCE8990" w14:textId="77777777" w:rsidR="00782140" w:rsidRPr="00782140" w:rsidRDefault="00782140" w:rsidP="00782140">
      <w:pPr>
        <w:rPr>
          <w:rFonts w:eastAsia="Arial Unicode MS"/>
          <w:b/>
          <w:color w:val="000000"/>
          <w:sz w:val="24"/>
          <w:szCs w:val="24"/>
        </w:rPr>
      </w:pPr>
      <w:r w:rsidRPr="00782140">
        <w:rPr>
          <w:rFonts w:eastAsia="Arial Unicode MS"/>
          <w:b/>
          <w:color w:val="000000"/>
          <w:sz w:val="24"/>
          <w:szCs w:val="24"/>
        </w:rPr>
        <w:br w:type="page"/>
      </w:r>
    </w:p>
    <w:p w14:paraId="7A802EE1" w14:textId="2BC25E58" w:rsidR="00782140" w:rsidRPr="00782140" w:rsidRDefault="00782140" w:rsidP="00782140">
      <w:pPr>
        <w:jc w:val="center"/>
        <w:rPr>
          <w:sz w:val="24"/>
          <w:szCs w:val="24"/>
        </w:rPr>
      </w:pPr>
    </w:p>
    <w:tbl>
      <w:tblPr>
        <w:tblStyle w:val="93"/>
        <w:tblW w:w="1526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11340"/>
        <w:gridCol w:w="815"/>
      </w:tblGrid>
      <w:tr w:rsidR="00782140" w:rsidRPr="00782140" w14:paraId="519E55BE" w14:textId="77777777" w:rsidTr="00782140">
        <w:trPr>
          <w:jc w:val="center"/>
        </w:trPr>
        <w:tc>
          <w:tcPr>
            <w:tcW w:w="562" w:type="dxa"/>
            <w:vAlign w:val="center"/>
          </w:tcPr>
          <w:p w14:paraId="3653722C" w14:textId="77777777" w:rsidR="00782140" w:rsidRPr="00782140" w:rsidRDefault="00782140" w:rsidP="00782140">
            <w:pPr>
              <w:tabs>
                <w:tab w:val="left" w:pos="360"/>
              </w:tabs>
              <w:contextualSpacing/>
              <w:jc w:val="center"/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</w:pPr>
            <w:r w:rsidRPr="00782140"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  <w:t xml:space="preserve">№ </w:t>
            </w:r>
            <w:proofErr w:type="gramStart"/>
            <w:r w:rsidRPr="00782140"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  <w:t>п</w:t>
            </w:r>
            <w:proofErr w:type="gramEnd"/>
            <w:r w:rsidRPr="00782140"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  <w:t>/п</w:t>
            </w:r>
          </w:p>
        </w:tc>
        <w:tc>
          <w:tcPr>
            <w:tcW w:w="2552" w:type="dxa"/>
            <w:vAlign w:val="center"/>
          </w:tcPr>
          <w:p w14:paraId="3A4FC6C5" w14:textId="77777777" w:rsidR="00782140" w:rsidRPr="00782140" w:rsidRDefault="00782140" w:rsidP="00782140">
            <w:pPr>
              <w:tabs>
                <w:tab w:val="left" w:pos="360"/>
              </w:tabs>
              <w:contextualSpacing/>
              <w:jc w:val="center"/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</w:pPr>
            <w:r w:rsidRPr="00782140"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  <w:t>Наименование товара</w:t>
            </w:r>
          </w:p>
        </w:tc>
        <w:tc>
          <w:tcPr>
            <w:tcW w:w="11340" w:type="dxa"/>
            <w:vAlign w:val="center"/>
          </w:tcPr>
          <w:p w14:paraId="218943AB" w14:textId="6623D387" w:rsidR="00782140" w:rsidRPr="00782140" w:rsidRDefault="00782140" w:rsidP="00782140">
            <w:pPr>
              <w:tabs>
                <w:tab w:val="left" w:pos="360"/>
              </w:tabs>
              <w:contextualSpacing/>
              <w:jc w:val="center"/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</w:pPr>
            <w:r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  <w:t>Общие требования</w:t>
            </w:r>
          </w:p>
        </w:tc>
        <w:tc>
          <w:tcPr>
            <w:tcW w:w="815" w:type="dxa"/>
            <w:vAlign w:val="center"/>
          </w:tcPr>
          <w:p w14:paraId="29F5B144" w14:textId="77777777" w:rsidR="00782140" w:rsidRPr="00782140" w:rsidRDefault="00782140" w:rsidP="00782140">
            <w:pPr>
              <w:tabs>
                <w:tab w:val="left" w:pos="360"/>
              </w:tabs>
              <w:contextualSpacing/>
              <w:jc w:val="center"/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</w:pPr>
            <w:r w:rsidRPr="00782140">
              <w:rPr>
                <w:rFonts w:asciiTheme="minorHAnsi" w:eastAsia="Arial Unicode MS" w:hAnsiTheme="minorHAnsi" w:cstheme="minorBidi"/>
                <w:b/>
                <w:bCs/>
                <w:color w:val="000000"/>
                <w:spacing w:val="1"/>
                <w:kern w:val="1"/>
                <w:sz w:val="22"/>
                <w:szCs w:val="22"/>
                <w:lang w:eastAsia="hi-IN" w:bidi="hi-IN"/>
              </w:rPr>
              <w:t>Кол-во (шт.)</w:t>
            </w:r>
          </w:p>
        </w:tc>
      </w:tr>
      <w:tr w:rsidR="00782140" w:rsidRPr="00771210" w14:paraId="10D7C5AF" w14:textId="77777777" w:rsidTr="00782140">
        <w:trPr>
          <w:jc w:val="center"/>
        </w:trPr>
        <w:tc>
          <w:tcPr>
            <w:tcW w:w="562" w:type="dxa"/>
            <w:vAlign w:val="center"/>
          </w:tcPr>
          <w:p w14:paraId="424C4446" w14:textId="77777777" w:rsidR="00782140" w:rsidRPr="00771210" w:rsidRDefault="00782140" w:rsidP="00782140">
            <w:pPr>
              <w:tabs>
                <w:tab w:val="left" w:pos="360"/>
              </w:tabs>
              <w:contextualSpacing/>
              <w:jc w:val="center"/>
              <w:rPr>
                <w:rFonts w:eastAsia="Arial Unicode MS"/>
                <w:bCs/>
                <w:color w:val="000000"/>
                <w:spacing w:val="1"/>
                <w:kern w:val="1"/>
                <w:sz w:val="24"/>
                <w:szCs w:val="24"/>
                <w:lang w:eastAsia="hi-IN" w:bidi="hi-IN"/>
              </w:rPr>
            </w:pPr>
            <w:bookmarkStart w:id="1" w:name="_Hlk531200141"/>
            <w:r w:rsidRPr="00771210">
              <w:rPr>
                <w:rFonts w:eastAsia="Arial Unicode MS"/>
                <w:bCs/>
                <w:color w:val="000000"/>
                <w:spacing w:val="1"/>
                <w:kern w:val="1"/>
                <w:sz w:val="24"/>
                <w:szCs w:val="24"/>
                <w:lang w:eastAsia="hi-IN" w:bidi="hi-IN"/>
              </w:rPr>
              <w:t>1</w:t>
            </w:r>
          </w:p>
        </w:tc>
        <w:tc>
          <w:tcPr>
            <w:tcW w:w="2552" w:type="dxa"/>
            <w:vAlign w:val="center"/>
          </w:tcPr>
          <w:p w14:paraId="4D4BB25E" w14:textId="77777777" w:rsidR="00782140" w:rsidRDefault="00782140" w:rsidP="00782140">
            <w:pPr>
              <w:jc w:val="center"/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</w:pPr>
            <w:r w:rsidRPr="00771210"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>Картриджи</w:t>
            </w:r>
          </w:p>
          <w:p w14:paraId="5506E2AF" w14:textId="69987927" w:rsidR="00AE140A" w:rsidRDefault="00EB473C" w:rsidP="00782140">
            <w:pPr>
              <w:jc w:val="center"/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 xml:space="preserve">Код по </w:t>
            </w:r>
            <w:r w:rsidR="00AE140A"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>ОКПД</w:t>
            </w:r>
            <w:proofErr w:type="gramStart"/>
            <w:r w:rsidR="00AE140A"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  <w:p w14:paraId="54025935" w14:textId="77777777" w:rsidR="00AE140A" w:rsidRDefault="00AE140A" w:rsidP="00782140">
            <w:pPr>
              <w:jc w:val="center"/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>26.20.40.120</w:t>
            </w:r>
          </w:p>
          <w:p w14:paraId="42A7928F" w14:textId="196CB8FE" w:rsidR="009753CA" w:rsidRDefault="00EB473C" w:rsidP="00EB473C">
            <w:pPr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 xml:space="preserve">             </w:t>
            </w:r>
            <w:r w:rsidR="009753CA"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>КТРУ</w:t>
            </w:r>
          </w:p>
          <w:p w14:paraId="179E8354" w14:textId="4148DC3E" w:rsidR="009753CA" w:rsidRPr="00771210" w:rsidRDefault="00F64459" w:rsidP="00782140">
            <w:pPr>
              <w:jc w:val="center"/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</w:pPr>
            <w:r w:rsidRPr="00F64459">
              <w:rPr>
                <w:rFonts w:eastAsia="Arial Unicode MS"/>
                <w:bCs/>
                <w:spacing w:val="1"/>
                <w:kern w:val="1"/>
                <w:sz w:val="24"/>
                <w:szCs w:val="24"/>
                <w:lang w:eastAsia="hi-IN" w:bidi="hi-IN"/>
              </w:rPr>
              <w:t>26.20.40.120-00000001</w:t>
            </w:r>
          </w:p>
        </w:tc>
        <w:tc>
          <w:tcPr>
            <w:tcW w:w="11340" w:type="dxa"/>
            <w:vAlign w:val="center"/>
          </w:tcPr>
          <w:p w14:paraId="1FAAF4E3" w14:textId="3E43134F" w:rsidR="00782140" w:rsidRPr="00771210" w:rsidRDefault="00782140" w:rsidP="00782140">
            <w:pPr>
              <w:tabs>
                <w:tab w:val="left" w:pos="360"/>
              </w:tabs>
              <w:contextualSpacing/>
              <w:jc w:val="both"/>
              <w:rPr>
                <w:rFonts w:eastAsia="Arial Unicode MS"/>
                <w:bCs/>
                <w:color w:val="000000"/>
                <w:spacing w:val="1"/>
                <w:kern w:val="1"/>
                <w:sz w:val="24"/>
                <w:szCs w:val="24"/>
                <w:lang w:eastAsia="hi-IN" w:bidi="hi-IN"/>
              </w:rPr>
            </w:pPr>
            <w:r w:rsidRPr="00771210">
              <w:rPr>
                <w:rFonts w:eastAsia="Arial Unicode MS"/>
                <w:bCs/>
                <w:color w:val="000000"/>
                <w:spacing w:val="1"/>
                <w:kern w:val="1"/>
                <w:sz w:val="24"/>
                <w:szCs w:val="24"/>
                <w:lang w:eastAsia="hi-IN" w:bidi="hi-IN"/>
              </w:rPr>
              <w:t>Товар поставляется единовременно, в полном объеме согласно приложению №1 к документации об электронном аукционе, в соответствии с требованиями, установленными законодательством РФ и заключенным контрактом.</w:t>
            </w:r>
          </w:p>
          <w:p w14:paraId="7C815B56" w14:textId="7AFDDE07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Поставщик обязан поставить товар надлежащего качества.</w:t>
            </w:r>
          </w:p>
          <w:p w14:paraId="0999FF43" w14:textId="6517DD6D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При исполнении контракта по согласованию Заказчика с Поставщиком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качествами и характеристиками товара.</w:t>
            </w:r>
          </w:p>
          <w:p w14:paraId="73E25AF8" w14:textId="4D2E489D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Требования к техническим, функциональным характеристикам товара у</w:t>
            </w:r>
            <w:r w:rsidR="00900E01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казаны в Приложении № </w:t>
            </w:r>
            <w:r w:rsidR="00900E01" w:rsidRPr="00900E01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1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к </w:t>
            </w:r>
            <w:r w:rsidR="00900E01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Описанию объекта закупки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.</w:t>
            </w:r>
          </w:p>
          <w:p w14:paraId="2B879A80" w14:textId="5ED670F6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Относительно остальных расходных материалов, ссылки на фирменные марки носят описательный, а не обязательный характер. Возможно предоставление эквивалента товара, не уступающего или превосходящего по качеству.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такими качествами и такими характеристиками товара, указанными в техническом задании. Эквивалентность товара определяется в соответствии с требованиями к значениям показателей (характеристик) товара, или эквивалентности предлагаемого к поставке товара, товара используемого для выполнения работы, оказания услуги, позволяющие определить соответствие потребностям заказчи</w:t>
            </w:r>
            <w:r w:rsidR="00900E01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ка, приведенным в Приложении № 1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</w:t>
            </w:r>
            <w:r w:rsidR="00900E01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к Описанию объекта закупки.</w:t>
            </w:r>
          </w:p>
          <w:p w14:paraId="0C3EF7DF" w14:textId="57A22DE4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При работе принтера</w:t>
            </w:r>
            <w:r w:rsidR="00900E01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(МФУ)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с поставляемыми картриджами не должно быть посторонних шумов (звуков), которых не было при работе с оригинальным картриджем. </w:t>
            </w:r>
          </w:p>
          <w:p w14:paraId="66B7D18B" w14:textId="78427D9B" w:rsidR="00782140" w:rsidRPr="00771210" w:rsidRDefault="00DA7FDA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Тонер</w:t>
            </w:r>
            <w:r w:rsidR="00782140"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(или чернила) не должны высыпаться (или выливаться). Цвета должны соответствовать цветам оригинального картриджа (проверяется по специальному набору соответствия процентам основных цветов). </w:t>
            </w:r>
          </w:p>
          <w:p w14:paraId="34EEAFCB" w14:textId="77777777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Если будет установлено, что  МФУ  или принтер вышли из строя из-за использования некачественных картриджей,  поставленных Исполнителем,   Заказчик вправе выставить претензию на  возмещение ущерба.   </w:t>
            </w:r>
          </w:p>
          <w:p w14:paraId="43DAC09C" w14:textId="2854DB53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Поставляемый товар должен являться новым (ранее не находившимся в использовании у Поставщика и 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lastRenderedPageBreak/>
              <w:t>(или) у третьих лиц), не должен находиться в залоге, под арестом или под иным обременением.</w:t>
            </w:r>
          </w:p>
          <w:p w14:paraId="3A1BED8D" w14:textId="296AB4E1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Поставляемый товар должен быть безопасным для жизни, здоровья людей, имущества Заказчика и окружающей среды при обычных условиях его использования, хранения и транспортировки в соответствии с Законами Российской Федерации от 07.02.1992 №2300-1 «О защите прав потребителей» и от 30.03.1999 №52-ФЗ «О санитарно-эпидемиологическом благополучии населения». </w:t>
            </w:r>
          </w:p>
          <w:p w14:paraId="5C74FBA2" w14:textId="77777777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Химический состав тонеров и красок не должен содержать вредных для здоровья человека примесей (в т. ч. бензол).</w:t>
            </w:r>
          </w:p>
          <w:p w14:paraId="0EE665A6" w14:textId="7F1440D0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Весь товар предназначается для использования на сертифицированной технике Заказчика. Использование в оборудовании неоригинального товара, неодобренного производителем, может привести к нарушению требований безопасности и электромагнитной совместимости, установленных в стандартах на данную продукцию и подтвержденных при сертификации (сертификат ГОСТ Р).</w:t>
            </w:r>
          </w:p>
          <w:p w14:paraId="37D64515" w14:textId="16CD0402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Поставщик должен обеспечить упаковку Товара в соответствии с нормативными требованиями международных и российских перевозок. Упаковка должна обеспечивать сохранность Товара при его транспортировке и хранении. На Товаре не должно быть следов механических повреждений, а также иных несоответствий техническому описанию.</w:t>
            </w:r>
          </w:p>
          <w:p w14:paraId="3224FDD0" w14:textId="21A38B68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На упаковочной коробке каждого товара должна быть нанесена следующая информация: наименование и товарный знак предприятия изготовителя; марка товара, и информация о совместимости с определенным принтером</w:t>
            </w:r>
            <w:r w:rsidR="00C33A1A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, МФУ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; дата производства; серийный номер товара; голограмма или иные защитные элементы производителя. На корпусе товара должна быть нанесена следующая информация: наименование производителя; марка товара. Вся маркировка должна быть нанесена способом, обеспечивающим четкость и сохранность маркировки в течение всего срока эксплуатации.</w:t>
            </w:r>
          </w:p>
          <w:p w14:paraId="5029DD78" w14:textId="0B6A994D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Поставляемый товар, подлежащий обязательной сертификации, должен иметь сертификат соответствия и знак соответствия, выданные уполномоченным органом: - Постановление Правительства Российской Федерации от 01.12.2009 г. №982 «Об утверждении единого перечня продукции, подлежащих обязательной сертификации, и единого перечня продукции, подтверждение соответствия которой осуществляется в форме принятия декларации о соответствии».</w:t>
            </w:r>
          </w:p>
          <w:p w14:paraId="533CB39A" w14:textId="6306BCCC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Требования к гарантии качества товара, работы, услуги, а также требования к гарантийному сроку и (или) объему предоставления гарантий их качества, к гарантийному обслуживанию товара,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товара.</w:t>
            </w:r>
          </w:p>
          <w:p w14:paraId="05DC21AF" w14:textId="3FBCF9A7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proofErr w:type="gramStart"/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Объем предоставления гарантии качества товара: в случае выхода из строя отдельных узлов и комплектующих поставленного товара до истечения гарантийного срока при соблюдении Заказчиком </w:t>
            </w: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lastRenderedPageBreak/>
              <w:t>правил его эксплуатации Поставщик обязан без дополнительной оплаты заменить пришедший в негодность товар в течение 5 (пяти) рабочих дней с даты получения от Заказчика письменного обращения с соответствующим мотивированным требованием.</w:t>
            </w:r>
            <w:proofErr w:type="gramEnd"/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Расходы, связанные с транспортировкой неисправного товара, осуществляются за счет Поставщика.</w:t>
            </w:r>
          </w:p>
          <w:p w14:paraId="6904F19E" w14:textId="7500C845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Поставляемый товар должен быть серийным. Гарантийный срок (гарантийное обслуживание товара) должен быть не менее</w:t>
            </w:r>
            <w:proofErr w:type="gramStart"/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,</w:t>
            </w:r>
            <w:proofErr w:type="gramEnd"/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чем срок действия гарантии производителя данного товара и составляет не менее 12 (двенадцати) месяцев.</w:t>
            </w:r>
          </w:p>
          <w:p w14:paraId="7DB61954" w14:textId="2E9788FB" w:rsidR="00782140" w:rsidRPr="0013665A" w:rsidRDefault="00782140" w:rsidP="0013665A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13665A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Заказчик извещает Поставщика об обнаружении в поставленном товаре дефектов путем передачи письменного извещения по электронной почте или посредством факсимильной связи.</w:t>
            </w:r>
          </w:p>
          <w:p w14:paraId="0BF29A56" w14:textId="56BB15B8" w:rsidR="00782140" w:rsidRPr="00771210" w:rsidRDefault="00782140" w:rsidP="00782140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При возникновении разногласий по вопросам качества товара по причине несоответствия его условиям контракта Поставщик и Заказчик должны договориться о привлечении эксперта. При этом Поставщик несет все связанные с экспертизой расходы. </w:t>
            </w:r>
          </w:p>
          <w:p w14:paraId="4C2D7578" w14:textId="51B7C1A0" w:rsidR="0013665A" w:rsidRDefault="0013665A" w:rsidP="0013665A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13665A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Требования энергетической эффективности товаров, работ, услуг</w:t>
            </w:r>
            <w:r w:rsidR="009A2B3D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:</w:t>
            </w:r>
          </w:p>
          <w:p w14:paraId="48339F47" w14:textId="77777777" w:rsidR="00782140" w:rsidRDefault="00782140" w:rsidP="0013665A">
            <w:pPr>
              <w:pStyle w:val="a8"/>
              <w:tabs>
                <w:tab w:val="left" w:pos="360"/>
              </w:tabs>
              <w:ind w:left="360"/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771210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«Требования не установлены».</w:t>
            </w:r>
          </w:p>
          <w:p w14:paraId="22F905E8" w14:textId="533DE3DA" w:rsidR="00E549B9" w:rsidRPr="00771210" w:rsidRDefault="00E549B9" w:rsidP="00E549B9">
            <w:pPr>
              <w:pStyle w:val="a8"/>
              <w:numPr>
                <w:ilvl w:val="0"/>
                <w:numId w:val="39"/>
              </w:numPr>
              <w:tabs>
                <w:tab w:val="left" w:pos="360"/>
              </w:tabs>
              <w:jc w:val="both"/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</w:pPr>
            <w:r w:rsidRPr="00E549B9"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>Соответствие нормативно-технической документации</w:t>
            </w:r>
            <w:r>
              <w:rPr>
                <w:rFonts w:ascii="Times New Roman" w:eastAsia="Arial Unicode MS" w:hAnsi="Times New Roman" w:cs="Times New Roman"/>
                <w:bCs/>
                <w:spacing w:val="1"/>
                <w:kern w:val="1"/>
                <w:lang w:eastAsia="hi-IN" w:bidi="hi-IN"/>
              </w:rPr>
              <w:t xml:space="preserve"> – ТУ производителя.</w:t>
            </w:r>
          </w:p>
        </w:tc>
        <w:tc>
          <w:tcPr>
            <w:tcW w:w="815" w:type="dxa"/>
            <w:vAlign w:val="center"/>
          </w:tcPr>
          <w:p w14:paraId="46644C81" w14:textId="0783E340" w:rsidR="00782140" w:rsidRPr="00771210" w:rsidRDefault="00782140" w:rsidP="00782140">
            <w:pPr>
              <w:tabs>
                <w:tab w:val="left" w:pos="360"/>
              </w:tabs>
              <w:contextualSpacing/>
              <w:jc w:val="center"/>
              <w:rPr>
                <w:rFonts w:eastAsia="Arial Unicode MS"/>
                <w:bCs/>
                <w:color w:val="000000"/>
                <w:spacing w:val="1"/>
                <w:kern w:val="1"/>
                <w:sz w:val="24"/>
                <w:szCs w:val="24"/>
                <w:lang w:eastAsia="hi-IN" w:bidi="hi-IN"/>
              </w:rPr>
            </w:pPr>
          </w:p>
        </w:tc>
      </w:tr>
      <w:bookmarkEnd w:id="1"/>
    </w:tbl>
    <w:p w14:paraId="76897822" w14:textId="04333EBA" w:rsidR="00782140" w:rsidRPr="00771210" w:rsidRDefault="00782140" w:rsidP="006E35A9">
      <w:pPr>
        <w:autoSpaceDE w:val="0"/>
        <w:autoSpaceDN w:val="0"/>
        <w:adjustRightInd w:val="0"/>
        <w:spacing w:after="0"/>
        <w:jc w:val="center"/>
        <w:rPr>
          <w:rFonts w:eastAsia="Calibri"/>
          <w:bCs/>
          <w:sz w:val="24"/>
          <w:szCs w:val="24"/>
        </w:rPr>
      </w:pPr>
    </w:p>
    <w:p w14:paraId="1515FBA1" w14:textId="77777777" w:rsidR="00900E01" w:rsidRDefault="00900E01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076306CA" w14:textId="77777777" w:rsidR="00900E01" w:rsidRDefault="00900E01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7D0828CE" w14:textId="77777777" w:rsidR="00900E01" w:rsidRDefault="00900E01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118BFFCE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42E12BCC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535A0028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3EC4F093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244DFC6A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5ED92D25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4CA5DEF3" w14:textId="77777777" w:rsidR="009A2B3D" w:rsidRDefault="009A2B3D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605EC855" w14:textId="77777777" w:rsidR="00F835F6" w:rsidRDefault="00F835F6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2F383CEC" w14:textId="77777777" w:rsidR="00F835F6" w:rsidRDefault="00F835F6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1B85ED9F" w14:textId="77777777" w:rsidR="00F835F6" w:rsidRDefault="00F835F6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491996C8" w14:textId="77777777" w:rsidR="00056D4E" w:rsidRDefault="00056D4E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75BA5AC2" w14:textId="77777777" w:rsidR="00056D4E" w:rsidRDefault="00056D4E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0938B818" w14:textId="77777777" w:rsidR="00056D4E" w:rsidRDefault="00056D4E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14:paraId="19E70B67" w14:textId="77777777" w:rsidR="00D76441" w:rsidRPr="00D76441" w:rsidRDefault="00D76441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D76441">
        <w:rPr>
          <w:rFonts w:eastAsia="Times New Roman"/>
          <w:sz w:val="24"/>
          <w:szCs w:val="24"/>
          <w:lang w:eastAsia="ru-RU"/>
        </w:rPr>
        <w:lastRenderedPageBreak/>
        <w:t>Приложение №1 к Описанию объекта закупки</w:t>
      </w:r>
    </w:p>
    <w:p w14:paraId="4FAD37FF" w14:textId="77777777" w:rsidR="00D76441" w:rsidRPr="00D76441" w:rsidRDefault="00D76441" w:rsidP="00D76441">
      <w:pPr>
        <w:tabs>
          <w:tab w:val="left" w:pos="284"/>
        </w:tabs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</w:p>
    <w:p w14:paraId="0CC9406C" w14:textId="77777777" w:rsidR="00D76441" w:rsidRPr="00D76441" w:rsidRDefault="00D76441" w:rsidP="00D76441">
      <w:pPr>
        <w:tabs>
          <w:tab w:val="left" w:pos="284"/>
        </w:tabs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  <w:r w:rsidRPr="00D76441">
        <w:rPr>
          <w:rFonts w:eastAsia="Times New Roman"/>
          <w:b/>
          <w:sz w:val="24"/>
          <w:szCs w:val="24"/>
          <w:lang w:eastAsia="ru-RU"/>
        </w:rPr>
        <w:t>Форма требований Заказчика к характеристикам объекта закупки</w:t>
      </w:r>
    </w:p>
    <w:p w14:paraId="1FB938E4" w14:textId="77777777" w:rsidR="00D76441" w:rsidRPr="00D76441" w:rsidRDefault="00D76441" w:rsidP="00D76441">
      <w:pPr>
        <w:tabs>
          <w:tab w:val="left" w:pos="284"/>
        </w:tabs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</w:p>
    <w:p w14:paraId="4BE0E985" w14:textId="77777777" w:rsidR="00056D4E" w:rsidRDefault="00D76441" w:rsidP="00D76441">
      <w:pPr>
        <w:spacing w:after="0" w:line="180" w:lineRule="atLeast"/>
        <w:ind w:firstLine="540"/>
        <w:jc w:val="both"/>
        <w:rPr>
          <w:rFonts w:eastAsia="Times New Roman"/>
          <w:sz w:val="24"/>
          <w:szCs w:val="24"/>
          <w:lang w:eastAsia="ru-RU"/>
        </w:rPr>
      </w:pPr>
      <w:r w:rsidRPr="00D76441">
        <w:rPr>
          <w:rFonts w:eastAsia="Times New Roman"/>
          <w:sz w:val="24"/>
          <w:szCs w:val="24"/>
          <w:lang w:eastAsia="ru-RU"/>
        </w:rPr>
        <w:t xml:space="preserve">Описание объекта закупки в соответствии с требованиями, указанными в части 1 статьи 33 Закона, должно содержать показатели, позволяющие определить соответствие </w:t>
      </w:r>
      <w:proofErr w:type="gramStart"/>
      <w:r w:rsidRPr="00D76441">
        <w:rPr>
          <w:rFonts w:eastAsia="Times New Roman"/>
          <w:sz w:val="24"/>
          <w:szCs w:val="24"/>
          <w:lang w:eastAsia="ru-RU"/>
        </w:rPr>
        <w:t>закупаемых</w:t>
      </w:r>
      <w:proofErr w:type="gramEnd"/>
      <w:r w:rsidRPr="00D76441">
        <w:rPr>
          <w:rFonts w:eastAsia="Times New Roman"/>
          <w:sz w:val="24"/>
          <w:szCs w:val="24"/>
          <w:lang w:eastAsia="ru-RU"/>
        </w:rPr>
        <w:t xml:space="preserve"> товара, работы, услуги установленным заказчиком требованиям. При этом указываются максимальные </w:t>
      </w:r>
      <w:proofErr w:type="gramStart"/>
      <w:r w:rsidRPr="00D76441">
        <w:rPr>
          <w:rFonts w:eastAsia="Times New Roman"/>
          <w:sz w:val="24"/>
          <w:szCs w:val="24"/>
          <w:lang w:eastAsia="ru-RU"/>
        </w:rPr>
        <w:t>и(</w:t>
      </w:r>
      <w:proofErr w:type="gramEnd"/>
      <w:r w:rsidRPr="00D76441">
        <w:rPr>
          <w:rFonts w:eastAsia="Times New Roman"/>
          <w:sz w:val="24"/>
          <w:szCs w:val="24"/>
          <w:lang w:eastAsia="ru-RU"/>
        </w:rPr>
        <w:t>или) минимальные значения таких показателей и(или) значения показателей, которые не могут изменяться.</w:t>
      </w:r>
    </w:p>
    <w:p w14:paraId="62059B68" w14:textId="0E6B654B" w:rsidR="00D76441" w:rsidRPr="00D76441" w:rsidRDefault="00D76441" w:rsidP="00D76441">
      <w:pPr>
        <w:spacing w:after="0" w:line="180" w:lineRule="atLeast"/>
        <w:ind w:firstLine="540"/>
        <w:jc w:val="both"/>
        <w:rPr>
          <w:rFonts w:eastAsia="Times New Roman"/>
          <w:sz w:val="24"/>
          <w:szCs w:val="24"/>
          <w:lang w:eastAsia="ru-RU"/>
        </w:rPr>
      </w:pPr>
      <w:r w:rsidRPr="00D76441">
        <w:rPr>
          <w:rFonts w:eastAsia="Times New Roman"/>
          <w:sz w:val="24"/>
          <w:szCs w:val="24"/>
          <w:lang w:eastAsia="ru-RU"/>
        </w:rPr>
        <w:t xml:space="preserve">Характеристики товара, работы, услуги, размещенные в разделе "Объект закупки" извещения об осуществлении закупки должны соответствовать характеристикам товара, указанным в Таблице 1 </w:t>
      </w:r>
    </w:p>
    <w:p w14:paraId="0C27D52D" w14:textId="77777777" w:rsidR="00D76441" w:rsidRPr="00D76441" w:rsidRDefault="00D76441" w:rsidP="00D76441">
      <w:pPr>
        <w:tabs>
          <w:tab w:val="left" w:pos="284"/>
        </w:tabs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D76441">
        <w:rPr>
          <w:rFonts w:eastAsia="Times New Roman"/>
          <w:sz w:val="24"/>
          <w:szCs w:val="24"/>
          <w:lang w:eastAsia="ru-RU"/>
        </w:rPr>
        <w:t xml:space="preserve">Таблица №1 к Описанию объекта закупки </w:t>
      </w:r>
    </w:p>
    <w:tbl>
      <w:tblPr>
        <w:tblW w:w="5058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30"/>
        <w:gridCol w:w="1886"/>
        <w:gridCol w:w="1498"/>
        <w:gridCol w:w="2824"/>
        <w:gridCol w:w="1883"/>
        <w:gridCol w:w="1871"/>
        <w:gridCol w:w="1359"/>
        <w:gridCol w:w="1900"/>
        <w:gridCol w:w="513"/>
        <w:gridCol w:w="1011"/>
      </w:tblGrid>
      <w:tr w:rsidR="00D76441" w:rsidRPr="00D76441" w14:paraId="52F6BBB9" w14:textId="77777777" w:rsidTr="005212B2">
        <w:trPr>
          <w:trHeight w:val="540"/>
        </w:trPr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F29E481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5301BCE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1A779BE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код позиции/КТРУ</w:t>
            </w:r>
          </w:p>
        </w:tc>
        <w:tc>
          <w:tcPr>
            <w:tcW w:w="9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0F62193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Наименование характеристики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72DD0B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Тип характеристики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A96C444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Значение характеристики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4760FF91" w14:textId="2F418022" w:rsidR="00D76441" w:rsidRPr="001B4F01" w:rsidRDefault="00D76441" w:rsidP="001B4F0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1B4F01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Ед. измерения</w:t>
            </w:r>
            <w:proofErr w:type="gramStart"/>
            <w:r w:rsidRPr="001B4F01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.</w:t>
            </w:r>
            <w:proofErr w:type="gramEnd"/>
            <w:r w:rsidR="001B4F01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1B4F01">
              <w:rPr>
                <w:rFonts w:eastAsia="Times New Roman"/>
                <w:color w:val="000000"/>
                <w:sz w:val="16"/>
                <w:szCs w:val="16"/>
                <w:lang w:eastAsia="ru-RU"/>
              </w:rPr>
              <w:t>х</w:t>
            </w:r>
            <w:proofErr w:type="gramEnd"/>
            <w:r w:rsidRPr="001B4F01">
              <w:rPr>
                <w:rFonts w:eastAsia="Times New Roman"/>
                <w:color w:val="000000"/>
                <w:sz w:val="16"/>
                <w:szCs w:val="16"/>
                <w:lang w:eastAsia="ru-RU"/>
              </w:rPr>
              <w:t>арактеристики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393B69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Инструкция по заполнению характеристик в заявке</w:t>
            </w:r>
          </w:p>
        </w:tc>
        <w:tc>
          <w:tcPr>
            <w:tcW w:w="1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1A90DE7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К-во</w:t>
            </w:r>
            <w:proofErr w:type="gramEnd"/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D8719D4" w14:textId="77777777" w:rsidR="00D76441" w:rsidRPr="00D76441" w:rsidRDefault="00D76441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единица </w:t>
            </w:r>
            <w:proofErr w:type="gramStart"/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измерен</w:t>
            </w:r>
            <w:proofErr w:type="gramEnd"/>
            <w:r w:rsidRPr="00D76441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425CDA" w:rsidRPr="00D76441" w14:paraId="7AD87BE4" w14:textId="77777777" w:rsidTr="005212B2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20136" w14:textId="1D1E31CE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686BA" w14:textId="77777777" w:rsidR="00425CDA" w:rsidRDefault="00F6445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3A85525A" w14:textId="49393F65" w:rsidR="00F17796" w:rsidRPr="00E67EC5" w:rsidRDefault="00F17796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PFI-1700MBK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52974" w14:textId="624DDC7A" w:rsidR="00425CDA" w:rsidRDefault="00F6445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40A0D" w14:textId="40F724D4" w:rsidR="00425CDA" w:rsidRPr="00E67EC5" w:rsidRDefault="0031164B" w:rsidP="0031164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2766D" w14:textId="43E5A232" w:rsidR="00425CDA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5DA3C" w14:textId="3CDD4ADF" w:rsidR="00425CDA" w:rsidRDefault="0061112D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</w:t>
            </w:r>
            <w:r w:rsid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овместимый</w:t>
            </w:r>
          </w:p>
          <w:p w14:paraId="63862E67" w14:textId="6BF1138A" w:rsidR="0061112D" w:rsidRPr="009902CC" w:rsidRDefault="0061112D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61112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PFI-1700MBK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F1A88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9A993" w14:textId="4DD76CD6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B41E5" w14:textId="17974E53" w:rsidR="00425CDA" w:rsidRDefault="00425CDA" w:rsidP="007F686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BD1B3" w14:textId="508EA64A" w:rsidR="00425CDA" w:rsidRPr="00D76441" w:rsidRDefault="00425CDA" w:rsidP="007F686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425CDA" w:rsidRPr="00D76441" w14:paraId="34763F9D" w14:textId="77777777" w:rsidTr="005212B2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C881D" w14:textId="4120A9C8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EAD8E" w14:textId="1DC3D5B8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50570" w14:textId="525DB693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E8642" w14:textId="00D5D62D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17375" w14:textId="2E0EFEC6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73567" w14:textId="0D9C5502" w:rsidR="00425CDA" w:rsidRPr="00D76441" w:rsidRDefault="009902CC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B1D3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A9371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71AD5" w14:textId="36FCB422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53D8" w14:textId="1AE4A4B0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425CDA" w:rsidRPr="00D76441" w14:paraId="44876990" w14:textId="77777777" w:rsidTr="005212B2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34214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ABD26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74A60" w14:textId="77777777" w:rsidR="00425CDA" w:rsidRPr="00D76441" w:rsidRDefault="00425CDA" w:rsidP="00D76441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D0A1D" w14:textId="0BE0A29F" w:rsidR="00425CDA" w:rsidRPr="00D76441" w:rsidRDefault="009902CC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9A7B8" w14:textId="51517EEC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405A1" w14:textId="6AA386BF" w:rsidR="00425CDA" w:rsidRPr="00D76441" w:rsidRDefault="009902CC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8A569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EA8A0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7E926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84DA5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425CDA" w:rsidRPr="00D76441" w14:paraId="0D14794C" w14:textId="77777777" w:rsidTr="005212B2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9A31D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3554B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BFC34" w14:textId="77777777" w:rsidR="00425CDA" w:rsidRPr="00D76441" w:rsidRDefault="00425CDA" w:rsidP="00D76441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74E8D" w14:textId="4EDCADAC" w:rsidR="00425CDA" w:rsidRPr="00F25815" w:rsidRDefault="009902CC" w:rsidP="00F2581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D5435" w14:textId="1F64EBC8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45F0E" w14:textId="405C8B92" w:rsidR="00425CDA" w:rsidRPr="009902CC" w:rsidRDefault="0061112D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61112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матовый чёрный (</w:t>
            </w:r>
            <w:proofErr w:type="spellStart"/>
            <w:r w:rsidRPr="0061112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Matte</w:t>
            </w:r>
            <w:proofErr w:type="spellEnd"/>
            <w:r w:rsidRPr="0061112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61112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Black</w:t>
            </w:r>
            <w:proofErr w:type="spellEnd"/>
            <w:r w:rsidRPr="0061112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61D8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796D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не может изменяться участником закупки</w:t>
            </w:r>
          </w:p>
        </w:tc>
        <w:tc>
          <w:tcPr>
            <w:tcW w:w="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44241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EBAE4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425CDA" w:rsidRPr="00D76441" w14:paraId="75CFFCE9" w14:textId="77777777" w:rsidTr="005212B2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E227D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E09FE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211BD" w14:textId="77777777" w:rsidR="00425CDA" w:rsidRPr="00D76441" w:rsidRDefault="00425CDA" w:rsidP="00D76441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F6FE7" w14:textId="158ACD99" w:rsidR="00425CDA" w:rsidRPr="00D76441" w:rsidRDefault="009902CC" w:rsidP="009902C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4CE82" w14:textId="5B5D79E6" w:rsidR="00425CDA" w:rsidRPr="00E549B9" w:rsidRDefault="009902CC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</w:t>
            </w:r>
            <w:r w:rsid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2FFAE" w14:textId="15A3C1BA" w:rsidR="00425CDA" w:rsidRPr="00D76441" w:rsidRDefault="00444802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4480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≥</w:t>
            </w:r>
            <w:r w:rsid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A7BB" w14:textId="03BBF908" w:rsidR="00425CDA" w:rsidRPr="00D76441" w:rsidRDefault="009902CC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A6B88" w14:textId="617785EA" w:rsidR="00425CDA" w:rsidRPr="00D76441" w:rsidRDefault="009902CC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EBF589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733EE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425CDA" w:rsidRPr="00D76441" w14:paraId="5A0B5FA3" w14:textId="77777777" w:rsidTr="005212B2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6737A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8DA53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C752D" w14:textId="77777777" w:rsidR="00425CDA" w:rsidRPr="00D76441" w:rsidRDefault="00425CDA" w:rsidP="00D76441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7FCB7" w14:textId="4ED4BE33" w:rsidR="00425CDA" w:rsidRPr="00D76441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6C941" w14:textId="10CB17BA" w:rsidR="00425CDA" w:rsidRPr="00D76441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3951D" w14:textId="35F14067" w:rsidR="00425CDA" w:rsidRPr="00D76441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2C7C" w14:textId="03409181" w:rsidR="00425CDA" w:rsidRPr="00D76441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37EAC" w14:textId="12EAE451" w:rsidR="00425CDA" w:rsidRPr="00D76441" w:rsidRDefault="00444802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4480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F35FE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7433E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425CDA" w:rsidRPr="00D76441" w14:paraId="735EE521" w14:textId="77777777" w:rsidTr="005212B2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0E050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A0658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26165" w14:textId="77777777" w:rsidR="00425CDA" w:rsidRPr="00D76441" w:rsidRDefault="00425CDA" w:rsidP="00D76441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F35A1" w14:textId="75DC0732" w:rsidR="00425CDA" w:rsidRPr="00F66972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96ECD" w14:textId="2B52D9C2" w:rsidR="00E549B9" w:rsidRPr="00F66972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C9E57" w14:textId="712E8045" w:rsidR="00425CDA" w:rsidRPr="00E549B9" w:rsidRDefault="00E549B9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50C9" w14:textId="5A59EEB8" w:rsidR="00425CDA" w:rsidRPr="00B6036E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B1309" w14:textId="77777777" w:rsidR="00883702" w:rsidRDefault="00883702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2C2F1F7D" w14:textId="39A829AE" w:rsidR="00883702" w:rsidRPr="00883702" w:rsidRDefault="00E549B9" w:rsidP="00D76441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7CA8A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81D897" w14:textId="77777777" w:rsidR="00425CDA" w:rsidRPr="00D76441" w:rsidRDefault="00425CDA" w:rsidP="00D764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86CB0AC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52CEF" w14:textId="32179975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45830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68F9CAA0" w14:textId="45ABA9C7" w:rsidR="00F17796" w:rsidRPr="00E67EC5" w:rsidRDefault="00F17796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PFI-1700PBK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F5B6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355BE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D1823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3E6CF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1ACA6E51" w14:textId="649A571D" w:rsidR="005212B2" w:rsidRPr="009902CC" w:rsidRDefault="00F17796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PFI-1700PBK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6C81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793D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0803F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4A72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78E4C805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290E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E90C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5742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666D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4426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49D1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B919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D08A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участником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9EF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8C2C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295B3F2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A5A7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D110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3CB69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F2AA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4194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B16C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BE6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2EF3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F4E7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139D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594B4DEC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50A8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1BF0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B1FAC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B147B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D641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48830" w14:textId="625A2789" w:rsidR="005212B2" w:rsidRPr="009902CC" w:rsidRDefault="00F17796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фото </w:t>
            </w:r>
            <w:proofErr w:type="gramStart"/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чёрный</w:t>
            </w:r>
            <w:proofErr w:type="gramEnd"/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Photo</w:t>
            </w:r>
            <w:proofErr w:type="spellEnd"/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Black</w:t>
            </w:r>
            <w:proofErr w:type="spellEnd"/>
            <w:r w:rsidRPr="00F1779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732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27CB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7A6D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853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EF15095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94BF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559B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09B46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1B0A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404C4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788D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EF2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7C06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CC2C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8145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DE0CD69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D2B1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AC55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21025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23E6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18D0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D011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BEB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869A5" w14:textId="0CB98952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9CAF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6D22E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32C5206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518A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F7A8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CB8B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6B08C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FDF13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DAB2E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CBDEF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F327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50D00BB8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E81C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5E41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3B5C89B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16C82" w14:textId="5BB0A4BB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C3685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Картридж для 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струйных печатающих устройств</w:t>
            </w:r>
          </w:p>
          <w:p w14:paraId="3CFC8261" w14:textId="2E9459B2" w:rsidR="00F61C57" w:rsidRPr="00E67EC5" w:rsidRDefault="00F61C57" w:rsidP="00F61C5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1C5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PFI-1700GY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2A432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lastRenderedPageBreak/>
              <w:t>26.20.40.120-</w:t>
            </w: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lastRenderedPageBreak/>
              <w:t>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1EDA7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6F13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FB04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49F98415" w14:textId="4C1E793E" w:rsidR="005212B2" w:rsidRPr="009902CC" w:rsidRDefault="00F61C57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1C5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 xml:space="preserve">PFI-1700GY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E4A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BEDE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</w:t>
            </w: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167B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5B4C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66561961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DBB9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3B06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26F7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B66E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8502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737D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06E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29C0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DFB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2BE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DF57786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87DA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8366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AACC8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35F6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0D2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B6CE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CC9E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A9EC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9F56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9858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28ED238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7087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CFE0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9ED97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CA9A6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51F7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41F9A" w14:textId="68E37C73" w:rsidR="005212B2" w:rsidRPr="009902CC" w:rsidRDefault="00F61C57" w:rsidP="00F61C5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1C5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серый (</w:t>
            </w:r>
            <w:proofErr w:type="spellStart"/>
            <w:r w:rsidRPr="00F61C5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Gray</w:t>
            </w:r>
            <w:proofErr w:type="spellEnd"/>
            <w:r w:rsidRPr="00F61C5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F9A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1BFE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AD02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0A24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293E230F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35FF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4AA3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2247D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ED7E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E9D80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D21C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8BF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9FB3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E826B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21B58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9473C97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3CBA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840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213C2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CB0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AF83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1ED5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9F5E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B383F" w14:textId="2A9848A8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участником </w:t>
            </w: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98BA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F331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4655828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C3AC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7E0E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BB403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5DCFC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BA02A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C4553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415E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4802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51E60DB2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84D3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711D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8F075E6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3A1BB" w14:textId="4E8BB176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3C7E7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33903EB1" w14:textId="28FA2EC7" w:rsidR="00530D1F" w:rsidRPr="00E67EC5" w:rsidRDefault="00530D1F" w:rsidP="00530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PFI-1700PGY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1CD87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67F3D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BF204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07FC2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2F321C81" w14:textId="2F029D8D" w:rsidR="005212B2" w:rsidRPr="009902CC" w:rsidRDefault="00530D1F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PFI-1700PGY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C516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C0D1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F5DC2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CC7F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296035E0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7B53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110A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967B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C60B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6739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E3DE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A80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FD79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F1E9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531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2CB6C9BE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F9A8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82A2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6C10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760A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3312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23B4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9DC6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936A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3943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8F39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2BA6EBB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653A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4923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988AB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CCF4E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9AC3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1963F" w14:textId="1D2FB317" w:rsidR="005212B2" w:rsidRPr="009902CC" w:rsidRDefault="00530D1F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светло-серый (</w:t>
            </w:r>
            <w:proofErr w:type="spellStart"/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Photo</w:t>
            </w:r>
            <w:proofErr w:type="spellEnd"/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Gray</w:t>
            </w:r>
            <w:proofErr w:type="spellEnd"/>
            <w:r w:rsidRPr="00530D1F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DD2E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147A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6BA0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C12C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5770411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6EC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AD76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6E83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705E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A683B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D55D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A14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1CC8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Участник закупки </w:t>
            </w: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11A0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18D5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6BE24AE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3B70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1398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88313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94EF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806A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3AD6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0A8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FD8A5" w14:textId="4BBE22DF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70D5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8269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215CBF6B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22AB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D599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1D43D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7E35A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9E091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8F19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922AC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3DAC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722CEA45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4521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D8A3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71BFAAE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F063D" w14:textId="5A4E8C7A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8427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755F040F" w14:textId="01BD3856" w:rsidR="009A7C7E" w:rsidRPr="00E67EC5" w:rsidRDefault="009A7C7E" w:rsidP="009A7C7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A7C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PFI-1700C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BB29B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FB826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893D2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BCF9C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0A6851DE" w14:textId="741B5B16" w:rsidR="005212B2" w:rsidRPr="009902CC" w:rsidRDefault="009A7C7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A7C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PFI-1700C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95BF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A9E1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F1C57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EFC9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2712267E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C9AE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0A5B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2C7C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71D3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7E36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BB0E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E302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A6F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8333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0C5D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2F33FAE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B666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4317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B91E7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930A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D03B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5278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276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3C32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участником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2BCE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6E9C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910046D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E952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CFA0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17905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CACC7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D20C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FBEB2" w14:textId="1C85298B" w:rsidR="005212B2" w:rsidRPr="009902CC" w:rsidRDefault="009A7C7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A7C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голубой (</w:t>
            </w:r>
            <w:proofErr w:type="spellStart"/>
            <w:r w:rsidRPr="009A7C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Cyan</w:t>
            </w:r>
            <w:proofErr w:type="spellEnd"/>
            <w:r w:rsidRPr="009A7C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A04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8E06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54E4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977A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0F27D6D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6C3B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FB99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0D6B0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8F4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C652D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2285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80C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F477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4F0B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3E34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9EC5DD2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26A4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4220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A202A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0B8E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196D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4565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08C2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EE5C7" w14:textId="184C2FBB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1E32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328A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125A7D6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82D7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5D2F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B8E00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34D12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098C9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22A92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C476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896CC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0D9DCD41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D7F2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E378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55498FB0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FFFF6" w14:textId="401D820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83676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6DBB3976" w14:textId="04700584" w:rsidR="00081C3E" w:rsidRPr="00E67EC5" w:rsidRDefault="00081C3E" w:rsidP="00081C3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081C3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PFI-1700M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84D7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FBF57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C5DE7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B0C9C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3BCF7E29" w14:textId="51B5C26B" w:rsidR="005212B2" w:rsidRPr="009902CC" w:rsidRDefault="00081C3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081C3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PFI-1700M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7BB4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9024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8B243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B79B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141FE6D8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A38D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6B2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388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F1B2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0D8D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C9D9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71EC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549A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6974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61C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4E5F789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7992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A445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D27D5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DE8E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BB2B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2F78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F8D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824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6DC0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F36E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C5F30EE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61F7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1996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7E73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D925A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4661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CEFE0" w14:textId="3C4CF0A1" w:rsidR="005212B2" w:rsidRPr="009902CC" w:rsidRDefault="00081C3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081C3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пурпурный (</w:t>
            </w:r>
            <w:proofErr w:type="spellStart"/>
            <w:r w:rsidRPr="00081C3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Magenta</w:t>
            </w:r>
            <w:proofErr w:type="spellEnd"/>
            <w:r w:rsidRPr="00081C3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B195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8554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C7ED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B46F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BDCB289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4C5D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6CFD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FC21E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6EB7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403A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D0C3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643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605C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8191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C7DFA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A16E5A9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9FE9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807D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1DD62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6D25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12AD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5CAC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12F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72679" w14:textId="154219F5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BD0E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A7C7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1E38236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54FD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50E4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26B20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48B94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BAE9F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6B4FE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A6D0F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6AACC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55031F7C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BCDE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732C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D29D57D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2172A" w14:textId="31D11942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7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CCD1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1C0F912F" w14:textId="16CD5862" w:rsidR="00BC23A3" w:rsidRPr="00E67EC5" w:rsidRDefault="00BC23A3" w:rsidP="00BC23A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C23A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PFI-1700Y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17345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FE494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0B252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5C23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1ED97ED2" w14:textId="01772DD8" w:rsidR="005212B2" w:rsidRPr="009902CC" w:rsidRDefault="00BC23A3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C23A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PFI-1700Y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2FDE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368E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D160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3D54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76D9DC0E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00E4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17D6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EC1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27BC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4904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0236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BDD7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37F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67C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0D5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0184467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C054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3B9A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535D8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F901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7760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8DDA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C8FC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E15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76BAC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E81FC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991D59E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4E9D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C202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9FE03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29987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87AC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A0620" w14:textId="2490D5B0" w:rsidR="005212B2" w:rsidRPr="009902CC" w:rsidRDefault="00BC23A3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C23A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жёлтый (</w:t>
            </w:r>
            <w:proofErr w:type="spellStart"/>
            <w:r w:rsidRPr="00BC23A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Yellow</w:t>
            </w:r>
            <w:proofErr w:type="spellEnd"/>
            <w:r w:rsidRPr="00BC23A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A78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DD9B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50C6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8BE1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044CF8B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CF6F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C845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E6A4D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1049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A993B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54DF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DCFC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9029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48FD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F95D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E4AC06D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AF15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A963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27C01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BDDA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3E8E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9A79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8AB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8C102" w14:textId="5378A46D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</w:t>
            </w: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1243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8596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0AE9EB1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4E0A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C26D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ABF5A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BB0D7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C1D72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2631F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8BC1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B4FB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765F03B0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1D64D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3116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A559C2B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2C388" w14:textId="0F9A4011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468C3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73D407FA" w14:textId="147EA777" w:rsidR="00FD71D8" w:rsidRPr="00E67EC5" w:rsidRDefault="00FD71D8" w:rsidP="00FD71D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PFI-1700PC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2FE47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1B865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C2E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1B57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007B9F5B" w14:textId="29751C36" w:rsidR="005212B2" w:rsidRPr="009902CC" w:rsidRDefault="00FD71D8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PFI-1700PC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199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C4E5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533D5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4FA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640E4EDC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4FEC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FEED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B7FC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3004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E7E4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0605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D841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111B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2600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69E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A151420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4483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44D7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D7B8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85F4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B147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CB03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1BE9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8B98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2961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4913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0F052A8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1DB3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424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81F1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D3C67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2F1E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693B1" w14:textId="20835BA7" w:rsidR="005212B2" w:rsidRPr="009902CC" w:rsidRDefault="00FD71D8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светло-голубой (</w:t>
            </w:r>
            <w:proofErr w:type="spellStart"/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Photo</w:t>
            </w:r>
            <w:proofErr w:type="spellEnd"/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Cyan</w:t>
            </w:r>
            <w:proofErr w:type="spellEnd"/>
            <w:r w:rsidRPr="00FD71D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BB4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A56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участником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9216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3BF5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B5FDE8B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FE00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1729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4BCE0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ED0E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17E4B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6E28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3D3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F932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D9BD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0119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29A6A0F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94AA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2699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9E681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CA72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43C4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A79B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B50B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47F60" w14:textId="7481353C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7929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F897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5DEDCF9A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39FA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FF00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919A2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93FCE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1A784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43929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BB4D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57E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3B483E71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042C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DA77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FBF4A34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88F8A" w14:textId="2E3D2BAD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CFB8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16C75FED" w14:textId="308FD997" w:rsidR="001E6E28" w:rsidRPr="009E616D" w:rsidRDefault="001E6E28" w:rsidP="001E6E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1E6E28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PFI</w:t>
            </w:r>
            <w:r w:rsidRPr="009E616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-1700</w:t>
            </w:r>
            <w:r w:rsidRPr="001E6E28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PM</w:t>
            </w:r>
            <w:r w:rsidRPr="009E616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7C2D0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99CDA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31145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A2EC6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2861504D" w14:textId="5B24DA61" w:rsidR="005212B2" w:rsidRPr="009902CC" w:rsidRDefault="001E6E28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1E6E2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PFI-1700PM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6E4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D0DC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76F4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4CFA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0EE66736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957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9CC2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8E12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2AD3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B51A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90CA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1C2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F50C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585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B624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2CFFAB5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22A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8FCF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CF91B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D39D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05C9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E1B1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780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39E9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84FA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4FEC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FF19389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1AB6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84F8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EC23C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E3E61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BED2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4AEF4" w14:textId="553774FC" w:rsidR="005212B2" w:rsidRPr="009902CC" w:rsidRDefault="001E6E28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1E6E2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светло-пурпурный (</w:t>
            </w:r>
            <w:proofErr w:type="spellStart"/>
            <w:r w:rsidRPr="001E6E2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Photo</w:t>
            </w:r>
            <w:proofErr w:type="spellEnd"/>
            <w:r w:rsidRPr="001E6E2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1E6E2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Magenta</w:t>
            </w:r>
            <w:proofErr w:type="spellEnd"/>
            <w:r w:rsidRPr="001E6E2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8A7A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553F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211F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7897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57AD229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5F1E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DB33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1E4DC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57A2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C06C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CED9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7A6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8772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F82F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0CE6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CEF026B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D1DB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A303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8073E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AB2E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D6E6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056C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09F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36EF8" w14:textId="4B92A96F" w:rsidR="005212B2" w:rsidRPr="00D76441" w:rsidRDefault="00144222" w:rsidP="0014422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ab/>
              <w:t>Значение характеристики не может изменяться участником закупк</w:t>
            </w: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4E2B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9FF9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6638534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CB66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EB7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59616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BA45C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D1326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4555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B082F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5A640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6B57C169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3C30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D639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BD01E35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62C57" w14:textId="11E867C5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589A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17900878" w14:textId="24A9D354" w:rsidR="008F62A6" w:rsidRPr="00E67EC5" w:rsidRDefault="008F62A6" w:rsidP="008F62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F62A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 xml:space="preserve">PFI-1700R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1B365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lastRenderedPageBreak/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BEE53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2CEA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FAB9A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07C6E3E1" w14:textId="7B38E96E" w:rsidR="005212B2" w:rsidRPr="009902CC" w:rsidRDefault="008F62A6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F62A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PFI-1700R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D34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7236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</w:t>
            </w: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574E3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2263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2240BFEA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D37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51C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6EC5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5F1C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9BBF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C7D4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979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8352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1DB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C3F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1FDBFDF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F372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2FAB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91B22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29EA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D221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1B9C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DC1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AE99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04F8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6AED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5298372B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6CB7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7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6C31B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7A32D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BA9F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39662" w14:textId="09FD5DCF" w:rsidR="005212B2" w:rsidRPr="009902CC" w:rsidRDefault="008F62A6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F62A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красный (</w:t>
            </w:r>
            <w:proofErr w:type="spellStart"/>
            <w:r w:rsidRPr="008F62A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Red</w:t>
            </w:r>
            <w:proofErr w:type="spellEnd"/>
            <w:r w:rsidRPr="008F62A6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D15E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E12C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2A67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A1FF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07B0750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9459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E701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F06D6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609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6369C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9B55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C7E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5440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EDF0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369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187C979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4545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4640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D180A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FE86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3E77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4EDC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36BD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D3B46" w14:textId="57D9DC17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7C54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8B86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617F32C7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8F05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003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DC91A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8B2FB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6F412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E0273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lastRenderedPageBreak/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BA2F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3970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70B6E932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1D1FB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5C54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943D124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19B5A" w14:textId="4B8EA5BD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11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FCE0A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7560A34B" w14:textId="77777777" w:rsidR="0061706E" w:rsidRDefault="0061706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61706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PFI-1700B </w:t>
            </w:r>
          </w:p>
          <w:p w14:paraId="39119AAC" w14:textId="12CE17F1" w:rsidR="0061706E" w:rsidRPr="00E67EC5" w:rsidRDefault="0061706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77D3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AB04B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A11E0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C960A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7274EB66" w14:textId="28F74076" w:rsidR="005212B2" w:rsidRPr="009902CC" w:rsidRDefault="0061706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61706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PFI-1700B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7AC3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716C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24EE7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9AFA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1394B660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B0C2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DDEE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C25B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0D93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A021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F613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0C2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9B1A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1A0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478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E544193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53A6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F07E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E9AB0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0F1E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E26C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39A8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2A4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DA0C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EEA9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A379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CB85C3C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47F7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9E02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80FCE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3260E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7C73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28AE8" w14:textId="7BE98978" w:rsidR="005212B2" w:rsidRPr="009902CC" w:rsidRDefault="0061706E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61706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синий (</w:t>
            </w:r>
            <w:proofErr w:type="spellStart"/>
            <w:r w:rsidRPr="0061706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Blue</w:t>
            </w:r>
            <w:proofErr w:type="spellEnd"/>
            <w:r w:rsidRPr="0061706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BEC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E794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ED62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B90A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5AA8D63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74B6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5887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0037B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27AD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09A26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6754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D031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CB0D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Участник закупки указывает в заявке конкретное </w:t>
            </w: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840D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CE00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07221A4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ECE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7E5C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6A6E1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D10A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4CDE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B0A3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421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B0DA0" w14:textId="1A2B26D9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67F7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548A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744D246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14FA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A2AB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56EEB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D0F4E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0E652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0C07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465A1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BA78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7F25EDC8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FFD6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93A0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4232EF3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91D0D" w14:textId="66405815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F5FE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535C49F2" w14:textId="7A6B43CA" w:rsidR="00D16309" w:rsidRPr="009E616D" w:rsidRDefault="00D16309" w:rsidP="00D1630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D1630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PFI</w:t>
            </w:r>
            <w:r w:rsidRPr="009E616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-1700</w:t>
            </w:r>
            <w:r w:rsidRPr="00D1630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CO</w:t>
            </w:r>
            <w:r w:rsidRPr="009E616D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 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DBB0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CEDE2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ED7FB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0B31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3AA268D2" w14:textId="08BD5731" w:rsidR="005212B2" w:rsidRPr="009902CC" w:rsidRDefault="00D16309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PFI-1700CO  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0B5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CEF2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EF153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CCE4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6EB25F5A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CE4F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9870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E6F4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F350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1552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BD72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299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B77A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91E2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14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4EE86D00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0EB8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80F7A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6A411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11DD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23F6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6659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5687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67A8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81F5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7BF7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8332003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A8B1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7C9E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87742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3F37F" w14:textId="77777777" w:rsidR="005212B2" w:rsidRPr="00F2581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Цвет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124C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CD7BC" w14:textId="6262B912" w:rsidR="005212B2" w:rsidRPr="009902CC" w:rsidRDefault="00D16309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оптимизатор </w:t>
            </w:r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глянца (</w:t>
            </w:r>
            <w:proofErr w:type="spellStart"/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Chroma</w:t>
            </w:r>
            <w:proofErr w:type="spellEnd"/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Optimizer</w:t>
            </w:r>
            <w:proofErr w:type="spellEnd"/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214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2CD2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743C2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3D9B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3364D90D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FDC3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34F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D0C1F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6EF0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CE3B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8CD3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5290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4789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4154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0EA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18C47F5D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7A8C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1D69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16C70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F6E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0E8B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B5E5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EDE2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B6D5" w14:textId="65CAD211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F0C9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265B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54696DC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6C58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40B4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28B93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150E1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8B6B6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17F8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2533F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05CAC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57900295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FEEA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32BB42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581A1B8C" w14:textId="77777777" w:rsidTr="001C732D">
        <w:trPr>
          <w:trHeight w:val="256"/>
        </w:trPr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FF824" w14:textId="2F6561E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01838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6445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Картридж для струйных печатающих устройств</w:t>
            </w:r>
          </w:p>
          <w:p w14:paraId="415F671A" w14:textId="7C2423DD" w:rsidR="00D16309" w:rsidRPr="00E67EC5" w:rsidRDefault="00D16309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D1630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Абсорбирующий картридж CANON MC-30</w:t>
            </w:r>
          </w:p>
        </w:tc>
        <w:tc>
          <w:tcPr>
            <w:tcW w:w="4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2B1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26.20.40.120-00000001</w:t>
            </w:r>
            <w:r w:rsidRPr="00F64459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   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9A2C6" w14:textId="77777777" w:rsidR="005212B2" w:rsidRPr="00E67EC5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164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631FE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88941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Совместимый</w:t>
            </w:r>
          </w:p>
          <w:p w14:paraId="3B76745B" w14:textId="609E4CE6" w:rsidR="005212B2" w:rsidRP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MC-30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A968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EBB1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425CD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B9A8D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4D41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proofErr w:type="gramEnd"/>
          </w:p>
        </w:tc>
      </w:tr>
      <w:tr w:rsidR="005212B2" w:rsidRPr="00D76441" w14:paraId="532B7D71" w14:textId="77777777" w:rsidTr="001C732D">
        <w:trPr>
          <w:trHeight w:val="256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FC0D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6096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322F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104D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Технология печати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3A54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7F08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струйная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482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4DE16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</w:t>
            </w: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AF8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ECF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D11BE41" w14:textId="77777777" w:rsidTr="001C732D">
        <w:trPr>
          <w:trHeight w:val="203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8321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7691E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84A8F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145A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Тип чернил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A4BF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05DF5" w14:textId="61147E74" w:rsidR="005212B2" w:rsidRP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пигментные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127B7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D7BA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DD69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F252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52C9AB0B" w14:textId="77777777" w:rsidTr="001C732D">
        <w:trPr>
          <w:trHeight w:val="234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CC970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8910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15E83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3A9AC" w14:textId="4C81D8FB" w:rsidR="005212B2" w:rsidRPr="00F25815" w:rsidRDefault="009304F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304F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Вид картриджа для принтера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0FC6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67EC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00237" w14:textId="609A44AE" w:rsidR="005212B2" w:rsidRPr="009902CC" w:rsidRDefault="00C10F93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</w:t>
            </w:r>
            <w:r w:rsidRPr="00C10F9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бсорбирующий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1C90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AE61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9EF8C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7BCF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29CAE9F1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3B83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FBD9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879D4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6BA8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Ресурс при 5% заполнении страницы, 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E4793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CA246" w14:textId="2DA72F3C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40 000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496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страница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E8C2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43DC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3450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768F9FC4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D8D54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3B3FF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D075E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070CD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Емкость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41F2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</w:t>
            </w: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оличественная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A564" w14:textId="3D01632C" w:rsidR="005212B2" w:rsidRPr="00D76441" w:rsidRDefault="00C10F93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2 000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1C5F8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мл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4905C" w14:textId="1E71E436" w:rsidR="005212B2" w:rsidRPr="00D76441" w:rsidRDefault="0014422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144222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Значение характеристики не может изменяться участником закупки </w:t>
            </w:r>
            <w:r w:rsidR="005212B2" w:rsidRPr="009902CC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характеристики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30E6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BB445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5212B2" w:rsidRPr="00D76441" w14:paraId="0A7F7E2C" w14:textId="77777777" w:rsidTr="001C732D">
        <w:trPr>
          <w:trHeight w:val="181"/>
        </w:trPr>
        <w:tc>
          <w:tcPr>
            <w:tcW w:w="1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12733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B941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4B17A" w14:textId="77777777" w:rsidR="005212B2" w:rsidRPr="00D76441" w:rsidRDefault="005212B2" w:rsidP="001C732D">
            <w:pPr>
              <w:ind w:left="720"/>
              <w:contextualSpacing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97E5F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Совместимость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1CF51" w14:textId="77777777" w:rsidR="005212B2" w:rsidRPr="00F66972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качественная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B10DE" w14:textId="77777777" w:rsidR="005212B2" w:rsidRPr="00E549B9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E549B9">
              <w:rPr>
                <w:sz w:val="22"/>
                <w:szCs w:val="22"/>
                <w:lang w:val="en-US"/>
              </w:rPr>
              <w:t xml:space="preserve">Canon </w:t>
            </w:r>
            <w:proofErr w:type="spellStart"/>
            <w:r w:rsidRPr="00E549B9">
              <w:rPr>
                <w:sz w:val="22"/>
                <w:szCs w:val="22"/>
                <w:lang w:val="en-US"/>
              </w:rPr>
              <w:t>imagePROGRAF</w:t>
            </w:r>
            <w:proofErr w:type="spellEnd"/>
            <w:r w:rsidRPr="00E549B9">
              <w:rPr>
                <w:sz w:val="22"/>
                <w:szCs w:val="22"/>
                <w:lang w:val="en-US"/>
              </w:rPr>
              <w:t xml:space="preserve"> PRO-2000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30890" w14:textId="77777777" w:rsidR="005212B2" w:rsidRPr="00B6036E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C5614" w14:textId="77777777" w:rsidR="005212B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</w:p>
          <w:p w14:paraId="243F07F9" w14:textId="77777777" w:rsidR="005212B2" w:rsidRPr="00883702" w:rsidRDefault="005212B2" w:rsidP="001C732D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highlight w:val="yellow"/>
                <w:lang w:eastAsia="ru-RU"/>
              </w:rPr>
            </w:pPr>
            <w:r w:rsidRPr="00D7644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1929B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21229" w14:textId="77777777" w:rsidR="005212B2" w:rsidRPr="00D76441" w:rsidRDefault="005212B2" w:rsidP="001C732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29116C24" w14:textId="77777777" w:rsidR="00056D4E" w:rsidRDefault="00056D4E" w:rsidP="000E1D87">
      <w:pPr>
        <w:autoSpaceDE w:val="0"/>
        <w:autoSpaceDN w:val="0"/>
        <w:adjustRightInd w:val="0"/>
        <w:spacing w:after="0"/>
        <w:jc w:val="center"/>
        <w:rPr>
          <w:rFonts w:eastAsia="Calibri"/>
          <w:bCs/>
          <w:sz w:val="24"/>
          <w:szCs w:val="24"/>
        </w:rPr>
      </w:pPr>
    </w:p>
    <w:p w14:paraId="6BAC5696" w14:textId="4D82AC1B" w:rsidR="00056D4E" w:rsidRDefault="00056D4E" w:rsidP="000E1D87">
      <w:pPr>
        <w:autoSpaceDE w:val="0"/>
        <w:autoSpaceDN w:val="0"/>
        <w:adjustRightInd w:val="0"/>
        <w:spacing w:after="0"/>
        <w:jc w:val="center"/>
        <w:rPr>
          <w:rFonts w:eastAsia="Calibri"/>
          <w:bCs/>
          <w:sz w:val="24"/>
          <w:szCs w:val="24"/>
        </w:rPr>
      </w:pPr>
    </w:p>
    <w:p w14:paraId="3A85AA55" w14:textId="7E3FABBC" w:rsidR="00713649" w:rsidRDefault="00713649" w:rsidP="000E1D87">
      <w:pPr>
        <w:autoSpaceDE w:val="0"/>
        <w:autoSpaceDN w:val="0"/>
        <w:adjustRightInd w:val="0"/>
        <w:spacing w:after="0"/>
        <w:jc w:val="center"/>
        <w:rPr>
          <w:rFonts w:eastAsia="Calibri"/>
          <w:bCs/>
          <w:sz w:val="24"/>
          <w:szCs w:val="24"/>
        </w:rPr>
      </w:pPr>
    </w:p>
    <w:p w14:paraId="30A01443" w14:textId="69A450C2" w:rsidR="005404C6" w:rsidRPr="000126A9" w:rsidRDefault="0077493E" w:rsidP="0077493E">
      <w:pPr>
        <w:autoSpaceDE w:val="0"/>
        <w:autoSpaceDN w:val="0"/>
        <w:adjustRightInd w:val="0"/>
        <w:spacing w:after="0"/>
        <w:rPr>
          <w:rFonts w:eastAsia="Calibri"/>
          <w:bCs/>
          <w:sz w:val="24"/>
          <w:szCs w:val="24"/>
        </w:rPr>
      </w:pPr>
      <w:r w:rsidRPr="000126A9">
        <w:rPr>
          <w:rFonts w:eastAsia="Calibri"/>
          <w:bCs/>
          <w:sz w:val="24"/>
          <w:szCs w:val="24"/>
        </w:rPr>
        <w:t>Составил:</w:t>
      </w:r>
    </w:p>
    <w:p w14:paraId="5FBB20F4" w14:textId="225BA346" w:rsidR="0077493E" w:rsidRPr="0077493E" w:rsidRDefault="0077493E" w:rsidP="0077493E">
      <w:pPr>
        <w:autoSpaceDE w:val="0"/>
        <w:autoSpaceDN w:val="0"/>
        <w:adjustRightInd w:val="0"/>
        <w:spacing w:after="0"/>
        <w:rPr>
          <w:rFonts w:eastAsia="Calibri"/>
          <w:b/>
          <w:bCs/>
          <w:sz w:val="24"/>
          <w:szCs w:val="24"/>
        </w:rPr>
      </w:pPr>
      <w:r w:rsidRPr="0077493E">
        <w:rPr>
          <w:rFonts w:eastAsia="Calibri"/>
          <w:b/>
          <w:bCs/>
          <w:sz w:val="24"/>
          <w:szCs w:val="24"/>
        </w:rPr>
        <w:t xml:space="preserve">Системный администратор                                         </w:t>
      </w:r>
      <w:r>
        <w:rPr>
          <w:rFonts w:eastAsia="Calibri"/>
          <w:b/>
          <w:bCs/>
          <w:sz w:val="24"/>
          <w:szCs w:val="24"/>
        </w:rPr>
        <w:t xml:space="preserve">  </w:t>
      </w:r>
      <w:r w:rsidRPr="0077493E">
        <w:rPr>
          <w:rFonts w:eastAsia="Calibri"/>
          <w:b/>
          <w:bCs/>
          <w:sz w:val="24"/>
          <w:szCs w:val="24"/>
        </w:rPr>
        <w:t xml:space="preserve">       С.В. Котляров</w:t>
      </w:r>
    </w:p>
    <w:p w14:paraId="7410905D" w14:textId="77777777" w:rsidR="000E1D87" w:rsidRPr="0077493E" w:rsidRDefault="000E1D87" w:rsidP="000E1D87">
      <w:pPr>
        <w:autoSpaceDE w:val="0"/>
        <w:autoSpaceDN w:val="0"/>
        <w:adjustRightInd w:val="0"/>
        <w:spacing w:after="0"/>
        <w:jc w:val="center"/>
        <w:rPr>
          <w:rFonts w:eastAsia="Calibri"/>
          <w:b/>
          <w:bCs/>
          <w:sz w:val="24"/>
          <w:szCs w:val="24"/>
        </w:rPr>
      </w:pPr>
    </w:p>
    <w:p w14:paraId="34F6D336" w14:textId="77777777" w:rsidR="000E1D87" w:rsidRDefault="000E1D87" w:rsidP="000E1D87">
      <w:pPr>
        <w:autoSpaceDE w:val="0"/>
        <w:autoSpaceDN w:val="0"/>
        <w:adjustRightInd w:val="0"/>
        <w:spacing w:after="0"/>
        <w:jc w:val="center"/>
        <w:rPr>
          <w:rFonts w:eastAsia="Calibri"/>
          <w:bCs/>
          <w:sz w:val="24"/>
          <w:szCs w:val="24"/>
        </w:rPr>
      </w:pPr>
    </w:p>
    <w:p w14:paraId="46A11FB6" w14:textId="77777777" w:rsidR="00D76441" w:rsidRDefault="00D76441" w:rsidP="00883702">
      <w:pPr>
        <w:autoSpaceDE w:val="0"/>
        <w:autoSpaceDN w:val="0"/>
        <w:adjustRightInd w:val="0"/>
        <w:spacing w:after="0"/>
        <w:rPr>
          <w:rFonts w:eastAsia="Calibri"/>
          <w:bCs/>
          <w:sz w:val="24"/>
          <w:szCs w:val="24"/>
        </w:rPr>
      </w:pPr>
    </w:p>
    <w:p w14:paraId="2EF9D6D1" w14:textId="77777777" w:rsidR="00786FF8" w:rsidRDefault="00786FF8" w:rsidP="00883702">
      <w:pPr>
        <w:autoSpaceDE w:val="0"/>
        <w:autoSpaceDN w:val="0"/>
        <w:adjustRightInd w:val="0"/>
        <w:spacing w:after="0"/>
        <w:rPr>
          <w:rFonts w:eastAsia="Calibri"/>
          <w:bCs/>
          <w:sz w:val="24"/>
          <w:szCs w:val="24"/>
        </w:rPr>
      </w:pPr>
    </w:p>
    <w:p w14:paraId="41B2D708" w14:textId="77777777" w:rsidR="00786FF8" w:rsidRDefault="00786FF8" w:rsidP="00883702">
      <w:pPr>
        <w:autoSpaceDE w:val="0"/>
        <w:autoSpaceDN w:val="0"/>
        <w:adjustRightInd w:val="0"/>
        <w:spacing w:after="0"/>
        <w:rPr>
          <w:rFonts w:eastAsia="Calibri"/>
          <w:bCs/>
          <w:sz w:val="24"/>
          <w:szCs w:val="24"/>
        </w:rPr>
      </w:pPr>
    </w:p>
    <w:p w14:paraId="04F03636" w14:textId="77777777" w:rsidR="00786FF8" w:rsidRDefault="00786FF8" w:rsidP="00883702">
      <w:pPr>
        <w:autoSpaceDE w:val="0"/>
        <w:autoSpaceDN w:val="0"/>
        <w:adjustRightInd w:val="0"/>
        <w:spacing w:after="0"/>
        <w:rPr>
          <w:rFonts w:eastAsia="Calibri"/>
          <w:bCs/>
          <w:sz w:val="24"/>
          <w:szCs w:val="24"/>
        </w:rPr>
      </w:pPr>
    </w:p>
    <w:p w14:paraId="0E5C631A" w14:textId="77777777" w:rsidR="00786FF8" w:rsidRDefault="00786FF8" w:rsidP="00883702">
      <w:pPr>
        <w:autoSpaceDE w:val="0"/>
        <w:autoSpaceDN w:val="0"/>
        <w:adjustRightInd w:val="0"/>
        <w:spacing w:after="0"/>
        <w:rPr>
          <w:rFonts w:eastAsia="Calibri"/>
          <w:bCs/>
          <w:sz w:val="24"/>
          <w:szCs w:val="24"/>
        </w:rPr>
      </w:pPr>
    </w:p>
    <w:p w14:paraId="677A7CC2" w14:textId="77777777" w:rsidR="000126A9" w:rsidRDefault="000126A9" w:rsidP="00883702">
      <w:pPr>
        <w:spacing w:after="0" w:line="240" w:lineRule="auto"/>
        <w:ind w:firstLine="567"/>
        <w:jc w:val="right"/>
        <w:rPr>
          <w:rFonts w:eastAsia="Times New Roman"/>
          <w:sz w:val="24"/>
          <w:szCs w:val="24"/>
          <w:lang w:eastAsia="ru-RU"/>
        </w:rPr>
      </w:pPr>
    </w:p>
    <w:sectPr w:rsidR="000126A9" w:rsidSect="00056D4E">
      <w:pgSz w:w="16838" w:h="11906" w:orient="landscape"/>
      <w:pgMar w:top="1418" w:right="820" w:bottom="156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  <w:i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0000004"/>
    <w:multiLevelType w:val="multilevel"/>
    <w:tmpl w:val="00000004"/>
    <w:name w:val="WW8Num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5966"/>
        </w:tabs>
        <w:ind w:left="5966" w:hanging="72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3312"/>
        </w:tabs>
        <w:ind w:left="331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67"/>
        </w:tabs>
        <w:ind w:left="540" w:firstLine="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5">
    <w:nsid w:val="00000006"/>
    <w:multiLevelType w:val="multilevel"/>
    <w:tmpl w:val="00000006"/>
    <w:name w:val="WW8Num6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7">
    <w:nsid w:val="00000008"/>
    <w:multiLevelType w:val="multilevel"/>
    <w:tmpl w:val="00000008"/>
    <w:name w:val="WW8Num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ascii="Times New Roman" w:hAnsi="Times New Roman" w:cs="Times New Roman" w:hint="default"/>
        <w:b/>
        <w:bCs/>
        <w:sz w:val="24"/>
        <w:szCs w:val="24"/>
      </w:rPr>
    </w:lvl>
  </w:abstractNum>
  <w:abstractNum w:abstractNumId="8">
    <w:nsid w:val="00000009"/>
    <w:multiLevelType w:val="multilevel"/>
    <w:tmpl w:val="00000009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>
    <w:nsid w:val="0000000A"/>
    <w:multiLevelType w:val="multilevel"/>
    <w:tmpl w:val="0000000A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644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0000000B"/>
    <w:multiLevelType w:val="multilevel"/>
    <w:tmpl w:val="0000000B"/>
    <w:name w:val="WW8Num11"/>
    <w:lvl w:ilvl="0">
      <w:start w:val="2"/>
      <w:numFmt w:val="decimal"/>
      <w:lvlText w:val="%1."/>
      <w:lvlJc w:val="left"/>
      <w:pPr>
        <w:tabs>
          <w:tab w:val="num" w:pos="0"/>
        </w:tabs>
        <w:ind w:left="465" w:hanging="465"/>
      </w:pPr>
      <w:rPr>
        <w:b w:val="0"/>
        <w:bCs w:val="0"/>
        <w:sz w:val="22"/>
        <w:szCs w:val="22"/>
        <w:lang w:val="ru-RU"/>
      </w:rPr>
    </w:lvl>
    <w:lvl w:ilvl="1">
      <w:start w:val="11"/>
      <w:numFmt w:val="decimal"/>
      <w:lvlText w:val="%1.%2."/>
      <w:lvlJc w:val="left"/>
      <w:pPr>
        <w:tabs>
          <w:tab w:val="num" w:pos="611"/>
        </w:tabs>
        <w:ind w:left="1316" w:hanging="465"/>
      </w:pPr>
      <w:rPr>
        <w:b w:val="0"/>
        <w:bCs w:val="0"/>
        <w:sz w:val="22"/>
        <w:szCs w:val="22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8" w:hanging="720"/>
      </w:pPr>
      <w:rPr>
        <w:b w:val="0"/>
        <w:bCs w:val="0"/>
        <w:sz w:val="22"/>
        <w:szCs w:val="22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720"/>
      </w:pPr>
      <w:rPr>
        <w:b w:val="0"/>
        <w:bCs w:val="0"/>
        <w:sz w:val="22"/>
        <w:szCs w:val="22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040" w:hanging="1080"/>
      </w:pPr>
      <w:rPr>
        <w:b w:val="0"/>
        <w:bCs w:val="0"/>
        <w:sz w:val="22"/>
        <w:szCs w:val="22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280" w:hanging="1080"/>
      </w:pPr>
      <w:rPr>
        <w:b w:val="0"/>
        <w:bCs w:val="0"/>
        <w:sz w:val="22"/>
        <w:szCs w:val="22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1440"/>
      </w:pPr>
      <w:rPr>
        <w:b w:val="0"/>
        <w:bCs w:val="0"/>
        <w:sz w:val="22"/>
        <w:szCs w:val="22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120" w:hanging="1440"/>
      </w:pPr>
      <w:rPr>
        <w:b w:val="0"/>
        <w:bCs w:val="0"/>
        <w:sz w:val="22"/>
        <w:szCs w:val="22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20" w:hanging="1800"/>
      </w:pPr>
      <w:rPr>
        <w:b w:val="0"/>
        <w:bCs w:val="0"/>
        <w:sz w:val="22"/>
        <w:szCs w:val="22"/>
        <w:lang w:val="ru-RU"/>
      </w:rPr>
    </w:lvl>
  </w:abstractNum>
  <w:abstractNum w:abstractNumId="11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360"/>
      </w:pPr>
      <w:rPr>
        <w:rFonts w:cs="Times New Roman"/>
        <w:b/>
      </w:rPr>
    </w:lvl>
  </w:abstractNum>
  <w:abstractNum w:abstractNumId="13">
    <w:nsid w:val="0000000E"/>
    <w:multiLevelType w:val="multi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3.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4.%2.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15">
    <w:nsid w:val="00000010"/>
    <w:multiLevelType w:val="multilevel"/>
    <w:tmpl w:val="00000010"/>
    <w:name w:val="WW8Num16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0000011"/>
    <w:multiLevelType w:val="multilevel"/>
    <w:tmpl w:val="00000011"/>
    <w:name w:val="WW8Num17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17">
    <w:nsid w:val="00000012"/>
    <w:multiLevelType w:val="multilevel"/>
    <w:tmpl w:val="00000012"/>
    <w:name w:val="WW8Num1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  <w:shd w:val="clear" w:color="auto" w:fill="00FF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hd w:val="clear" w:color="auto" w:fill="00FF0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18">
    <w:nsid w:val="00000013"/>
    <w:multiLevelType w:val="multilevel"/>
    <w:tmpl w:val="00000013"/>
    <w:name w:val="WW8Num19"/>
    <w:lvl w:ilvl="0">
      <w:start w:val="1"/>
      <w:numFmt w:val="bullet"/>
      <w:lvlText w:val="­"/>
      <w:lvlJc w:val="left"/>
      <w:pPr>
        <w:tabs>
          <w:tab w:val="num" w:pos="1353"/>
        </w:tabs>
        <w:ind w:left="1353" w:hanging="360"/>
      </w:pPr>
      <w:rPr>
        <w:rFonts w:ascii="Courier New" w:hAnsi="Courier New" w:cs="Times New Roman"/>
        <w:color w:val="000000"/>
      </w:rPr>
    </w:lvl>
    <w:lvl w:ilvl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  <w:rPr>
        <w:rFonts w:cs="Times New Roman"/>
        <w:b/>
      </w:rPr>
    </w:lvl>
  </w:abstractNum>
  <w:abstractNum w:abstractNumId="19">
    <w:nsid w:val="00000014"/>
    <w:multiLevelType w:val="multilevel"/>
    <w:tmpl w:val="00000014"/>
    <w:name w:val="WW8Num20"/>
    <w:lvl w:ilvl="0">
      <w:start w:val="1"/>
      <w:numFmt w:val="bullet"/>
      <w:lvlText w:val="­"/>
      <w:lvlJc w:val="left"/>
      <w:pPr>
        <w:tabs>
          <w:tab w:val="num" w:pos="0"/>
        </w:tabs>
        <w:ind w:left="720" w:hanging="360"/>
      </w:pPr>
      <w:rPr>
        <w:rFonts w:ascii="Courier New" w:hAnsi="Courier New" w:cs="Times New Roman"/>
        <w:color w:val="000000"/>
        <w:sz w:val="24"/>
        <w:szCs w:val="24"/>
        <w:lang w:eastAsia="ru-R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20" w:hanging="360"/>
      </w:pPr>
      <w:rPr>
        <w:rFonts w:ascii="Courier New" w:hAnsi="Courier New"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rFonts w:cs="Times New Roman"/>
        <w:b/>
      </w:rPr>
    </w:lvl>
  </w:abstractNum>
  <w:abstractNum w:abstractNumId="20">
    <w:nsid w:val="00000015"/>
    <w:multiLevelType w:val="multilevel"/>
    <w:tmpl w:val="00000015"/>
    <w:name w:val="WW8Num21"/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  <w:b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  <w:b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  <w:b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  <w:b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rFonts w:cs="Times New Roman"/>
        <w:b/>
      </w:rPr>
    </w:lvl>
  </w:abstractNum>
  <w:abstractNum w:abstractNumId="21">
    <w:nsid w:val="00000016"/>
    <w:multiLevelType w:val="multilevel"/>
    <w:tmpl w:val="00000016"/>
    <w:name w:val="WW8Num22"/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22">
    <w:nsid w:val="042A6BBB"/>
    <w:multiLevelType w:val="hybridMultilevel"/>
    <w:tmpl w:val="DC72B02E"/>
    <w:lvl w:ilvl="0" w:tplc="58C02EE8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>
    <w:nsid w:val="06727DE8"/>
    <w:multiLevelType w:val="hybridMultilevel"/>
    <w:tmpl w:val="53124130"/>
    <w:lvl w:ilvl="0" w:tplc="B622AB90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>
    <w:nsid w:val="0F13063E"/>
    <w:multiLevelType w:val="multilevel"/>
    <w:tmpl w:val="37263B8A"/>
    <w:lvl w:ilvl="0">
      <w:start w:val="1"/>
      <w:numFmt w:val="decimal"/>
      <w:pStyle w:val="3"/>
      <w:lvlText w:val="%1."/>
      <w:lvlJc w:val="left"/>
      <w:pPr>
        <w:ind w:left="600" w:hanging="600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>
    <w:nsid w:val="104E3E0D"/>
    <w:multiLevelType w:val="hybridMultilevel"/>
    <w:tmpl w:val="9D5E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2C95361"/>
    <w:multiLevelType w:val="multilevel"/>
    <w:tmpl w:val="D35863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258C3077"/>
    <w:multiLevelType w:val="multilevel"/>
    <w:tmpl w:val="2976DC5E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34416EDA"/>
    <w:multiLevelType w:val="hybridMultilevel"/>
    <w:tmpl w:val="4CEC6C70"/>
    <w:lvl w:ilvl="0" w:tplc="95F6AADC">
      <w:start w:val="1"/>
      <w:numFmt w:val="bullet"/>
      <w:lvlText w:val=""/>
      <w:lvlJc w:val="left"/>
      <w:pPr>
        <w:ind w:left="720" w:hanging="360"/>
      </w:pPr>
      <w:rPr>
        <w:rFonts w:ascii="Symbol" w:eastAsia="Courier New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9974E3"/>
    <w:multiLevelType w:val="hybridMultilevel"/>
    <w:tmpl w:val="E4229C9E"/>
    <w:lvl w:ilvl="0" w:tplc="BA6A10E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D416E6A"/>
    <w:multiLevelType w:val="multilevel"/>
    <w:tmpl w:val="59CC836E"/>
    <w:lvl w:ilvl="0">
      <w:start w:val="1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>
    <w:nsid w:val="526E1DF8"/>
    <w:multiLevelType w:val="hybridMultilevel"/>
    <w:tmpl w:val="FE0EE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D341BA"/>
    <w:multiLevelType w:val="hybridMultilevel"/>
    <w:tmpl w:val="DC0EC6DC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090B97"/>
    <w:multiLevelType w:val="hybridMultilevel"/>
    <w:tmpl w:val="06D46FC4"/>
    <w:lvl w:ilvl="0" w:tplc="F044EA82">
      <w:start w:val="1"/>
      <w:numFmt w:val="decimal"/>
      <w:pStyle w:val="1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pStyle w:val="20"/>
      <w:lvlText w:val="%2."/>
      <w:lvlJc w:val="left"/>
      <w:pPr>
        <w:ind w:left="162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19000F">
      <w:start w:val="1"/>
      <w:numFmt w:val="decimal"/>
      <w:pStyle w:val="4"/>
      <w:lvlText w:val="%4."/>
      <w:lvlJc w:val="left"/>
      <w:pPr>
        <w:ind w:left="306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19001B">
      <w:start w:val="1"/>
      <w:numFmt w:val="lowerRoman"/>
      <w:pStyle w:val="6"/>
      <w:lvlText w:val="%6."/>
      <w:lvlJc w:val="right"/>
      <w:pPr>
        <w:ind w:left="4500" w:hanging="180"/>
      </w:pPr>
      <w:rPr>
        <w:rFonts w:cs="Times New Roman"/>
      </w:rPr>
    </w:lvl>
    <w:lvl w:ilvl="6" w:tplc="0419000F">
      <w:start w:val="1"/>
      <w:numFmt w:val="decimal"/>
      <w:pStyle w:val="7"/>
      <w:lvlText w:val="%7."/>
      <w:lvlJc w:val="left"/>
      <w:pPr>
        <w:ind w:left="522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19001B">
      <w:start w:val="1"/>
      <w:numFmt w:val="lowerRoman"/>
      <w:pStyle w:val="9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34">
    <w:nsid w:val="65CC7EF2"/>
    <w:multiLevelType w:val="multilevel"/>
    <w:tmpl w:val="F8B04364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81" w:hanging="56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8" w:hanging="567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95" w:hanging="56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52" w:hanging="56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09" w:hanging="567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6" w:hanging="567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23" w:hanging="567"/>
      </w:pPr>
      <w:rPr>
        <w:rFonts w:hint="default"/>
      </w:rPr>
    </w:lvl>
  </w:abstractNum>
  <w:abstractNum w:abstractNumId="35">
    <w:nsid w:val="677D6E79"/>
    <w:multiLevelType w:val="hybridMultilevel"/>
    <w:tmpl w:val="9132B7F8"/>
    <w:lvl w:ilvl="0" w:tplc="528C445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6BF61D6B"/>
    <w:multiLevelType w:val="multilevel"/>
    <w:tmpl w:val="37263B8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>
    <w:nsid w:val="748C77D5"/>
    <w:multiLevelType w:val="multilevel"/>
    <w:tmpl w:val="4B1CD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38">
    <w:nsid w:val="7B096665"/>
    <w:multiLevelType w:val="hybridMultilevel"/>
    <w:tmpl w:val="D8A6E160"/>
    <w:lvl w:ilvl="0" w:tplc="528C445E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8"/>
  </w:num>
  <w:num w:numId="2">
    <w:abstractNumId w:val="35"/>
  </w:num>
  <w:num w:numId="3">
    <w:abstractNumId w:val="25"/>
  </w:num>
  <w:num w:numId="4">
    <w:abstractNumId w:val="23"/>
  </w:num>
  <w:num w:numId="5">
    <w:abstractNumId w:val="28"/>
  </w:num>
  <w:num w:numId="6">
    <w:abstractNumId w:val="33"/>
  </w:num>
  <w:num w:numId="7">
    <w:abstractNumId w:val="24"/>
  </w:num>
  <w:num w:numId="8">
    <w:abstractNumId w:val="3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  <w:num w:numId="22">
    <w:abstractNumId w:val="13"/>
  </w:num>
  <w:num w:numId="23">
    <w:abstractNumId w:val="14"/>
  </w:num>
  <w:num w:numId="24">
    <w:abstractNumId w:val="15"/>
  </w:num>
  <w:num w:numId="25">
    <w:abstractNumId w:val="16"/>
  </w:num>
  <w:num w:numId="26">
    <w:abstractNumId w:val="17"/>
  </w:num>
  <w:num w:numId="27">
    <w:abstractNumId w:val="18"/>
  </w:num>
  <w:num w:numId="28">
    <w:abstractNumId w:val="19"/>
  </w:num>
  <w:num w:numId="29">
    <w:abstractNumId w:val="20"/>
  </w:num>
  <w:num w:numId="30">
    <w:abstractNumId w:val="21"/>
  </w:num>
  <w:num w:numId="31">
    <w:abstractNumId w:val="29"/>
  </w:num>
  <w:num w:numId="32">
    <w:abstractNumId w:val="32"/>
  </w:num>
  <w:num w:numId="33">
    <w:abstractNumId w:val="37"/>
  </w:num>
  <w:num w:numId="34">
    <w:abstractNumId w:val="22"/>
  </w:num>
  <w:num w:numId="35">
    <w:abstractNumId w:val="31"/>
  </w:num>
  <w:num w:numId="36">
    <w:abstractNumId w:val="30"/>
  </w:num>
  <w:num w:numId="37">
    <w:abstractNumId w:val="27"/>
  </w:num>
  <w:num w:numId="38">
    <w:abstractNumId w:val="34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40"/>
    <w:rsid w:val="000126A9"/>
    <w:rsid w:val="00021BE0"/>
    <w:rsid w:val="00024A5F"/>
    <w:rsid w:val="00047FEF"/>
    <w:rsid w:val="000530FC"/>
    <w:rsid w:val="00056D4E"/>
    <w:rsid w:val="000623CC"/>
    <w:rsid w:val="00073244"/>
    <w:rsid w:val="00081C3E"/>
    <w:rsid w:val="00084FEE"/>
    <w:rsid w:val="000877C8"/>
    <w:rsid w:val="000918C3"/>
    <w:rsid w:val="000A1C90"/>
    <w:rsid w:val="000C7EED"/>
    <w:rsid w:val="000D55A2"/>
    <w:rsid w:val="000E1D87"/>
    <w:rsid w:val="000F539E"/>
    <w:rsid w:val="000F5C2C"/>
    <w:rsid w:val="00102E40"/>
    <w:rsid w:val="00127F83"/>
    <w:rsid w:val="0013665A"/>
    <w:rsid w:val="00144222"/>
    <w:rsid w:val="001556BA"/>
    <w:rsid w:val="00164699"/>
    <w:rsid w:val="001653F7"/>
    <w:rsid w:val="001A7F04"/>
    <w:rsid w:val="001B07D1"/>
    <w:rsid w:val="001B4F01"/>
    <w:rsid w:val="001C0FEF"/>
    <w:rsid w:val="001C732D"/>
    <w:rsid w:val="001C750E"/>
    <w:rsid w:val="001E6E28"/>
    <w:rsid w:val="00241D55"/>
    <w:rsid w:val="002666FE"/>
    <w:rsid w:val="0027662F"/>
    <w:rsid w:val="002B7148"/>
    <w:rsid w:val="002C1A99"/>
    <w:rsid w:val="002D1A55"/>
    <w:rsid w:val="002D55B0"/>
    <w:rsid w:val="003061E3"/>
    <w:rsid w:val="0031164B"/>
    <w:rsid w:val="00317E81"/>
    <w:rsid w:val="00324128"/>
    <w:rsid w:val="00327170"/>
    <w:rsid w:val="00330424"/>
    <w:rsid w:val="00332436"/>
    <w:rsid w:val="00333110"/>
    <w:rsid w:val="00350CD1"/>
    <w:rsid w:val="00355234"/>
    <w:rsid w:val="003901C0"/>
    <w:rsid w:val="00395DDC"/>
    <w:rsid w:val="003A6E35"/>
    <w:rsid w:val="00403D82"/>
    <w:rsid w:val="00425CDA"/>
    <w:rsid w:val="00444802"/>
    <w:rsid w:val="0045768F"/>
    <w:rsid w:val="00465648"/>
    <w:rsid w:val="00491FAA"/>
    <w:rsid w:val="00492090"/>
    <w:rsid w:val="004A1DA7"/>
    <w:rsid w:val="005056BB"/>
    <w:rsid w:val="005132E2"/>
    <w:rsid w:val="005212B2"/>
    <w:rsid w:val="00530D1F"/>
    <w:rsid w:val="005404C6"/>
    <w:rsid w:val="005B050B"/>
    <w:rsid w:val="005C6EB4"/>
    <w:rsid w:val="005D2298"/>
    <w:rsid w:val="005D7263"/>
    <w:rsid w:val="006038CC"/>
    <w:rsid w:val="00606202"/>
    <w:rsid w:val="0061112D"/>
    <w:rsid w:val="00616BFC"/>
    <w:rsid w:val="0061706E"/>
    <w:rsid w:val="00621B82"/>
    <w:rsid w:val="0065495E"/>
    <w:rsid w:val="00681439"/>
    <w:rsid w:val="006D3DA1"/>
    <w:rsid w:val="006E35A9"/>
    <w:rsid w:val="006F3F6A"/>
    <w:rsid w:val="00713649"/>
    <w:rsid w:val="00725EA0"/>
    <w:rsid w:val="007532C1"/>
    <w:rsid w:val="00763BED"/>
    <w:rsid w:val="00771210"/>
    <w:rsid w:val="0077493E"/>
    <w:rsid w:val="007809BE"/>
    <w:rsid w:val="00782140"/>
    <w:rsid w:val="0078223B"/>
    <w:rsid w:val="00786D46"/>
    <w:rsid w:val="00786FF8"/>
    <w:rsid w:val="007E3454"/>
    <w:rsid w:val="007F617F"/>
    <w:rsid w:val="007F6861"/>
    <w:rsid w:val="0083674D"/>
    <w:rsid w:val="00846384"/>
    <w:rsid w:val="0086366E"/>
    <w:rsid w:val="00865FD2"/>
    <w:rsid w:val="00875050"/>
    <w:rsid w:val="008801D7"/>
    <w:rsid w:val="00883702"/>
    <w:rsid w:val="0088519E"/>
    <w:rsid w:val="008878D3"/>
    <w:rsid w:val="008D15C5"/>
    <w:rsid w:val="008F496F"/>
    <w:rsid w:val="008F5AC0"/>
    <w:rsid w:val="008F62A6"/>
    <w:rsid w:val="00900E01"/>
    <w:rsid w:val="00924DD0"/>
    <w:rsid w:val="00927B39"/>
    <w:rsid w:val="009304F2"/>
    <w:rsid w:val="0094578B"/>
    <w:rsid w:val="009604F3"/>
    <w:rsid w:val="00971BDE"/>
    <w:rsid w:val="009753CA"/>
    <w:rsid w:val="0097775A"/>
    <w:rsid w:val="009872BD"/>
    <w:rsid w:val="009902CC"/>
    <w:rsid w:val="009A2B3D"/>
    <w:rsid w:val="009A4DA6"/>
    <w:rsid w:val="009A642B"/>
    <w:rsid w:val="009A7C7E"/>
    <w:rsid w:val="009B7080"/>
    <w:rsid w:val="009C2862"/>
    <w:rsid w:val="009E616D"/>
    <w:rsid w:val="009F16AA"/>
    <w:rsid w:val="00A00A84"/>
    <w:rsid w:val="00A30B50"/>
    <w:rsid w:val="00A7542B"/>
    <w:rsid w:val="00A92484"/>
    <w:rsid w:val="00A97336"/>
    <w:rsid w:val="00AB38C8"/>
    <w:rsid w:val="00AD4F55"/>
    <w:rsid w:val="00AE140A"/>
    <w:rsid w:val="00B043CE"/>
    <w:rsid w:val="00B04408"/>
    <w:rsid w:val="00B05E08"/>
    <w:rsid w:val="00B224B1"/>
    <w:rsid w:val="00B6036E"/>
    <w:rsid w:val="00B91784"/>
    <w:rsid w:val="00BB64AE"/>
    <w:rsid w:val="00BC146A"/>
    <w:rsid w:val="00BC23A3"/>
    <w:rsid w:val="00BD0BE2"/>
    <w:rsid w:val="00BE20E2"/>
    <w:rsid w:val="00BE36C1"/>
    <w:rsid w:val="00BF40A7"/>
    <w:rsid w:val="00C10F93"/>
    <w:rsid w:val="00C11421"/>
    <w:rsid w:val="00C21699"/>
    <w:rsid w:val="00C26D41"/>
    <w:rsid w:val="00C33A1A"/>
    <w:rsid w:val="00C44116"/>
    <w:rsid w:val="00C462FA"/>
    <w:rsid w:val="00C736D1"/>
    <w:rsid w:val="00C811A7"/>
    <w:rsid w:val="00C83D2F"/>
    <w:rsid w:val="00CB674E"/>
    <w:rsid w:val="00CC4D26"/>
    <w:rsid w:val="00CE1D3E"/>
    <w:rsid w:val="00CE2AEB"/>
    <w:rsid w:val="00D05A7D"/>
    <w:rsid w:val="00D154FE"/>
    <w:rsid w:val="00D16309"/>
    <w:rsid w:val="00D20801"/>
    <w:rsid w:val="00D5511C"/>
    <w:rsid w:val="00D76441"/>
    <w:rsid w:val="00D949AB"/>
    <w:rsid w:val="00DA7FDA"/>
    <w:rsid w:val="00DF2210"/>
    <w:rsid w:val="00E50D20"/>
    <w:rsid w:val="00E5213B"/>
    <w:rsid w:val="00E549B9"/>
    <w:rsid w:val="00E649ED"/>
    <w:rsid w:val="00E67EC5"/>
    <w:rsid w:val="00E73EA7"/>
    <w:rsid w:val="00E974C1"/>
    <w:rsid w:val="00EB473C"/>
    <w:rsid w:val="00ED7FC1"/>
    <w:rsid w:val="00EE0C51"/>
    <w:rsid w:val="00EE2F20"/>
    <w:rsid w:val="00EF2F94"/>
    <w:rsid w:val="00EF619E"/>
    <w:rsid w:val="00F17796"/>
    <w:rsid w:val="00F25815"/>
    <w:rsid w:val="00F52AB6"/>
    <w:rsid w:val="00F61C57"/>
    <w:rsid w:val="00F64459"/>
    <w:rsid w:val="00F650E2"/>
    <w:rsid w:val="00F66972"/>
    <w:rsid w:val="00F835F6"/>
    <w:rsid w:val="00FC75EC"/>
    <w:rsid w:val="00FD6970"/>
    <w:rsid w:val="00FD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0A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0" w:qFormat="1"/>
    <w:lsdException w:name="footnote reference" w:uiPriority="0"/>
    <w:lsdException w:name="annotation reference" w:uiPriority="0"/>
    <w:lsdException w:name="endnote reference" w:uiPriority="0"/>
    <w:lsdException w:name="List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6E35A9"/>
    <w:pPr>
      <w:keepNext/>
      <w:numPr>
        <w:numId w:val="6"/>
      </w:numPr>
      <w:suppressAutoHyphens/>
      <w:spacing w:before="240" w:after="0" w:line="240" w:lineRule="auto"/>
      <w:jc w:val="center"/>
      <w:outlineLvl w:val="0"/>
    </w:pPr>
    <w:rPr>
      <w:rFonts w:eastAsia="Times New Roman"/>
      <w:color w:val="000000"/>
      <w:sz w:val="24"/>
      <w:szCs w:val="24"/>
      <w:lang w:eastAsia="zh-CN"/>
    </w:rPr>
  </w:style>
  <w:style w:type="paragraph" w:styleId="20">
    <w:name w:val="heading 2"/>
    <w:basedOn w:val="a"/>
    <w:next w:val="a"/>
    <w:link w:val="21"/>
    <w:qFormat/>
    <w:rsid w:val="006E35A9"/>
    <w:pPr>
      <w:keepNext/>
      <w:numPr>
        <w:ilvl w:val="1"/>
        <w:numId w:val="6"/>
      </w:numPr>
      <w:suppressAutoHyphens/>
      <w:spacing w:before="20" w:after="0" w:line="252" w:lineRule="auto"/>
      <w:ind w:left="0" w:firstLine="709"/>
      <w:jc w:val="both"/>
      <w:outlineLvl w:val="1"/>
    </w:pPr>
    <w:rPr>
      <w:rFonts w:eastAsia="Times New Roman"/>
      <w:sz w:val="24"/>
      <w:szCs w:val="24"/>
      <w:u w:val="single"/>
      <w:lang w:eastAsia="zh-CN"/>
    </w:rPr>
  </w:style>
  <w:style w:type="paragraph" w:styleId="30">
    <w:name w:val="heading 3"/>
    <w:basedOn w:val="a"/>
    <w:next w:val="a"/>
    <w:link w:val="31"/>
    <w:unhideWhenUsed/>
    <w:qFormat/>
    <w:rsid w:val="006E35A9"/>
    <w:pPr>
      <w:keepNext/>
      <w:spacing w:before="240" w:after="60" w:line="240" w:lineRule="auto"/>
      <w:outlineLvl w:val="2"/>
    </w:pPr>
    <w:rPr>
      <w:rFonts w:ascii="Calibri Light" w:eastAsia="Times New Roman" w:hAnsi="Calibri Light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6E35A9"/>
    <w:pPr>
      <w:keepNext/>
      <w:numPr>
        <w:ilvl w:val="3"/>
        <w:numId w:val="6"/>
      </w:numPr>
      <w:tabs>
        <w:tab w:val="left" w:pos="4395"/>
        <w:tab w:val="left" w:pos="4962"/>
        <w:tab w:val="left" w:pos="6237"/>
      </w:tabs>
      <w:suppressAutoHyphens/>
      <w:spacing w:after="0" w:line="240" w:lineRule="auto"/>
      <w:jc w:val="center"/>
      <w:outlineLvl w:val="3"/>
    </w:pPr>
    <w:rPr>
      <w:rFonts w:eastAsia="Times New Roman"/>
      <w:sz w:val="24"/>
      <w:szCs w:val="20"/>
      <w:lang w:eastAsia="zh-CN"/>
    </w:rPr>
  </w:style>
  <w:style w:type="paragraph" w:styleId="5">
    <w:name w:val="heading 5"/>
    <w:basedOn w:val="a"/>
    <w:next w:val="a"/>
    <w:link w:val="50"/>
    <w:qFormat/>
    <w:rsid w:val="006E35A9"/>
    <w:pPr>
      <w:keepNext/>
      <w:spacing w:after="0" w:line="240" w:lineRule="auto"/>
      <w:jc w:val="center"/>
      <w:outlineLvl w:val="4"/>
    </w:pPr>
    <w:rPr>
      <w:rFonts w:eastAsia="Times New Roman"/>
      <w:b/>
      <w:sz w:val="16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6E35A9"/>
    <w:pPr>
      <w:numPr>
        <w:ilvl w:val="5"/>
        <w:numId w:val="6"/>
      </w:numPr>
      <w:suppressAutoHyphens/>
      <w:spacing w:before="240" w:after="60" w:line="240" w:lineRule="auto"/>
      <w:outlineLvl w:val="5"/>
    </w:pPr>
    <w:rPr>
      <w:rFonts w:eastAsia="Times New Roman"/>
      <w:b/>
      <w:bCs/>
      <w:sz w:val="22"/>
      <w:szCs w:val="22"/>
      <w:lang w:eastAsia="zh-CN"/>
    </w:rPr>
  </w:style>
  <w:style w:type="paragraph" w:styleId="7">
    <w:name w:val="heading 7"/>
    <w:basedOn w:val="a"/>
    <w:next w:val="a"/>
    <w:link w:val="70"/>
    <w:qFormat/>
    <w:rsid w:val="006E35A9"/>
    <w:pPr>
      <w:numPr>
        <w:ilvl w:val="6"/>
        <w:numId w:val="6"/>
      </w:numPr>
      <w:suppressAutoHyphens/>
      <w:spacing w:before="240" w:after="60" w:line="240" w:lineRule="auto"/>
      <w:outlineLvl w:val="6"/>
    </w:pPr>
    <w:rPr>
      <w:rFonts w:eastAsia="Times New Roman"/>
      <w:sz w:val="24"/>
      <w:szCs w:val="24"/>
      <w:lang w:eastAsia="zh-CN"/>
    </w:rPr>
  </w:style>
  <w:style w:type="paragraph" w:styleId="8">
    <w:name w:val="heading 8"/>
    <w:basedOn w:val="a"/>
    <w:next w:val="a"/>
    <w:link w:val="80"/>
    <w:qFormat/>
    <w:rsid w:val="006E35A9"/>
    <w:pPr>
      <w:keepNext/>
      <w:spacing w:after="0" w:line="240" w:lineRule="auto"/>
      <w:jc w:val="center"/>
      <w:outlineLvl w:val="7"/>
    </w:pPr>
    <w:rPr>
      <w:rFonts w:eastAsia="Times New Roman"/>
      <w:b/>
      <w:spacing w:val="4"/>
      <w:sz w:val="24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6E35A9"/>
    <w:pPr>
      <w:keepNext/>
      <w:numPr>
        <w:ilvl w:val="8"/>
        <w:numId w:val="6"/>
      </w:numPr>
      <w:tabs>
        <w:tab w:val="left" w:pos="4395"/>
        <w:tab w:val="left" w:pos="4962"/>
        <w:tab w:val="left" w:pos="6237"/>
      </w:tabs>
      <w:suppressAutoHyphens/>
      <w:spacing w:after="0" w:line="240" w:lineRule="auto"/>
      <w:ind w:left="0" w:firstLine="567"/>
      <w:jc w:val="right"/>
      <w:outlineLvl w:val="8"/>
    </w:pPr>
    <w:rPr>
      <w:rFonts w:eastAsia="Times New Roman"/>
      <w:b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2E40"/>
    <w:pPr>
      <w:spacing w:after="0" w:line="240" w:lineRule="auto"/>
    </w:pPr>
    <w:rPr>
      <w:rFonts w:ascii="Arial CYR" w:eastAsia="Arial CYR" w:hAnsi="Arial CYR" w:cs="Arial CYR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nhideWhenUsed/>
    <w:rsid w:val="00102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102E4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6E35A9"/>
    <w:rPr>
      <w:rFonts w:eastAsia="Times New Roman"/>
      <w:color w:val="000000"/>
      <w:sz w:val="24"/>
      <w:szCs w:val="24"/>
      <w:lang w:eastAsia="zh-CN"/>
    </w:rPr>
  </w:style>
  <w:style w:type="character" w:customStyle="1" w:styleId="21">
    <w:name w:val="Заголовок 2 Знак"/>
    <w:basedOn w:val="a0"/>
    <w:link w:val="20"/>
    <w:rsid w:val="006E35A9"/>
    <w:rPr>
      <w:rFonts w:eastAsia="Times New Roman"/>
      <w:sz w:val="24"/>
      <w:szCs w:val="24"/>
      <w:u w:val="single"/>
      <w:lang w:eastAsia="zh-CN"/>
    </w:rPr>
  </w:style>
  <w:style w:type="character" w:customStyle="1" w:styleId="31">
    <w:name w:val="Заголовок 3 Знак"/>
    <w:basedOn w:val="a0"/>
    <w:link w:val="30"/>
    <w:rsid w:val="006E35A9"/>
    <w:rPr>
      <w:rFonts w:ascii="Calibri Light" w:eastAsia="Times New Roman" w:hAnsi="Calibri Light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E35A9"/>
    <w:rPr>
      <w:rFonts w:eastAsia="Times New Roman"/>
      <w:sz w:val="24"/>
      <w:szCs w:val="20"/>
      <w:lang w:eastAsia="zh-CN"/>
    </w:rPr>
  </w:style>
  <w:style w:type="character" w:customStyle="1" w:styleId="50">
    <w:name w:val="Заголовок 5 Знак"/>
    <w:basedOn w:val="a0"/>
    <w:link w:val="5"/>
    <w:rsid w:val="006E35A9"/>
    <w:rPr>
      <w:rFonts w:eastAsia="Times New Roman"/>
      <w:b/>
      <w:sz w:val="16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6E35A9"/>
    <w:rPr>
      <w:rFonts w:eastAsia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6E35A9"/>
    <w:rPr>
      <w:rFonts w:eastAsia="Times New Roman"/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6E35A9"/>
    <w:rPr>
      <w:rFonts w:eastAsia="Times New Roman"/>
      <w:b/>
      <w:spacing w:val="4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6E35A9"/>
    <w:rPr>
      <w:rFonts w:eastAsia="Times New Roman"/>
      <w:b/>
      <w:sz w:val="24"/>
      <w:szCs w:val="24"/>
      <w:lang w:eastAsia="zh-CN"/>
    </w:rPr>
  </w:style>
  <w:style w:type="numbering" w:customStyle="1" w:styleId="11">
    <w:name w:val="Нет списка1"/>
    <w:next w:val="a2"/>
    <w:uiPriority w:val="99"/>
    <w:semiHidden/>
    <w:unhideWhenUsed/>
    <w:rsid w:val="006E35A9"/>
  </w:style>
  <w:style w:type="paragraph" w:styleId="a6">
    <w:name w:val="header"/>
    <w:basedOn w:val="a"/>
    <w:link w:val="a7"/>
    <w:uiPriority w:val="99"/>
    <w:rsid w:val="006E35A9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6E35A9"/>
    <w:rPr>
      <w:rFonts w:eastAsia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6E35A9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9">
    <w:name w:val="No Spacing"/>
    <w:uiPriority w:val="1"/>
    <w:qFormat/>
    <w:rsid w:val="006E35A9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styleId="aa">
    <w:name w:val="annotation reference"/>
    <w:rsid w:val="006E35A9"/>
    <w:rPr>
      <w:sz w:val="16"/>
      <w:szCs w:val="16"/>
    </w:rPr>
  </w:style>
  <w:style w:type="character" w:styleId="ab">
    <w:name w:val="Hyperlink"/>
    <w:rsid w:val="006E35A9"/>
    <w:rPr>
      <w:rFonts w:cs="Times New Roman"/>
      <w:color w:val="0000FF"/>
      <w:u w:val="single"/>
    </w:rPr>
  </w:style>
  <w:style w:type="paragraph" w:styleId="ac">
    <w:name w:val="footer"/>
    <w:basedOn w:val="a"/>
    <w:link w:val="ad"/>
    <w:uiPriority w:val="99"/>
    <w:unhideWhenUsed/>
    <w:rsid w:val="006E35A9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d">
    <w:name w:val="Нижний колонтитул Знак"/>
    <w:basedOn w:val="a0"/>
    <w:link w:val="ac"/>
    <w:uiPriority w:val="99"/>
    <w:rsid w:val="006E35A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customStyle="1" w:styleId="ConsPlusNormal">
    <w:name w:val="ConsPlusNormal"/>
    <w:link w:val="ConsPlusNormal0"/>
    <w:rsid w:val="006E35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2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6E35A9"/>
    <w:rPr>
      <w:rFonts w:ascii="Calibri" w:eastAsia="Times New Roman" w:hAnsi="Calibri" w:cs="Calibri"/>
      <w:sz w:val="22"/>
      <w:szCs w:val="20"/>
      <w:lang w:eastAsia="ru-RU"/>
    </w:rPr>
  </w:style>
  <w:style w:type="paragraph" w:customStyle="1" w:styleId="ConsPlusTitle">
    <w:name w:val="ConsPlusTitle"/>
    <w:rsid w:val="006E35A9"/>
    <w:pPr>
      <w:autoSpaceDE w:val="0"/>
      <w:autoSpaceDN w:val="0"/>
      <w:adjustRightInd w:val="0"/>
      <w:spacing w:after="0" w:line="240" w:lineRule="auto"/>
    </w:pPr>
    <w:rPr>
      <w:rFonts w:eastAsia="Times New Roman"/>
      <w:b/>
      <w:bCs/>
      <w:lang w:eastAsia="ru-RU"/>
    </w:rPr>
  </w:style>
  <w:style w:type="paragraph" w:customStyle="1" w:styleId="12">
    <w:name w:val="Абзац списка1"/>
    <w:basedOn w:val="a"/>
    <w:rsid w:val="006E35A9"/>
    <w:pPr>
      <w:spacing w:after="0" w:line="240" w:lineRule="auto"/>
      <w:ind w:left="720"/>
    </w:pPr>
    <w:rPr>
      <w:rFonts w:eastAsia="Times New Roman"/>
      <w:sz w:val="24"/>
      <w:szCs w:val="24"/>
      <w:lang w:eastAsia="ru-RU"/>
    </w:rPr>
  </w:style>
  <w:style w:type="paragraph" w:customStyle="1" w:styleId="32">
    <w:name w:val="Стиль3 Знак Знак"/>
    <w:basedOn w:val="22"/>
    <w:link w:val="33"/>
    <w:rsid w:val="006E35A9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</w:style>
  <w:style w:type="paragraph" w:styleId="22">
    <w:name w:val="Body Text Indent 2"/>
    <w:basedOn w:val="a"/>
    <w:link w:val="23"/>
    <w:uiPriority w:val="99"/>
    <w:semiHidden/>
    <w:unhideWhenUsed/>
    <w:rsid w:val="006E35A9"/>
    <w:pPr>
      <w:spacing w:after="120" w:line="480" w:lineRule="auto"/>
      <w:ind w:left="283"/>
    </w:pPr>
    <w:rPr>
      <w:rFonts w:eastAsia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6E35A9"/>
    <w:rPr>
      <w:rFonts w:eastAsia="Times New Roman"/>
      <w:sz w:val="24"/>
      <w:szCs w:val="24"/>
      <w:lang w:eastAsia="ru-RU"/>
    </w:rPr>
  </w:style>
  <w:style w:type="character" w:customStyle="1" w:styleId="33">
    <w:name w:val="Стиль3 Знак Знак Знак"/>
    <w:link w:val="32"/>
    <w:locked/>
    <w:rsid w:val="006E35A9"/>
    <w:rPr>
      <w:rFonts w:eastAsia="Times New Roman"/>
      <w:sz w:val="24"/>
      <w:szCs w:val="24"/>
      <w:lang w:eastAsia="ru-RU"/>
    </w:rPr>
  </w:style>
  <w:style w:type="paragraph" w:styleId="ae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f"/>
    <w:qFormat/>
    <w:rsid w:val="006E35A9"/>
    <w:pPr>
      <w:spacing w:after="6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e"/>
    <w:rsid w:val="006E35A9"/>
    <w:rPr>
      <w:rFonts w:eastAsia="Times New Roman"/>
      <w:sz w:val="20"/>
      <w:szCs w:val="20"/>
      <w:lang w:eastAsia="ru-RU"/>
    </w:rPr>
  </w:style>
  <w:style w:type="character" w:styleId="af0">
    <w:name w:val="footnote reference"/>
    <w:rsid w:val="006E35A9"/>
    <w:rPr>
      <w:vertAlign w:val="superscript"/>
    </w:rPr>
  </w:style>
  <w:style w:type="paragraph" w:styleId="af1">
    <w:name w:val="Body Text"/>
    <w:basedOn w:val="a"/>
    <w:link w:val="af2"/>
    <w:unhideWhenUsed/>
    <w:rsid w:val="006E35A9"/>
    <w:pPr>
      <w:spacing w:after="12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6E35A9"/>
    <w:rPr>
      <w:rFonts w:eastAsia="Times New Roman"/>
      <w:sz w:val="24"/>
      <w:szCs w:val="24"/>
      <w:lang w:eastAsia="ru-RU"/>
    </w:rPr>
  </w:style>
  <w:style w:type="character" w:customStyle="1" w:styleId="WW8Num1z0">
    <w:name w:val="WW8Num1z0"/>
    <w:rsid w:val="006E35A9"/>
  </w:style>
  <w:style w:type="character" w:customStyle="1" w:styleId="WW8Num1z1">
    <w:name w:val="WW8Num1z1"/>
    <w:rsid w:val="006E35A9"/>
  </w:style>
  <w:style w:type="character" w:customStyle="1" w:styleId="WW8Num1z2">
    <w:name w:val="WW8Num1z2"/>
    <w:rsid w:val="006E35A9"/>
  </w:style>
  <w:style w:type="character" w:customStyle="1" w:styleId="WW8Num1z3">
    <w:name w:val="WW8Num1z3"/>
    <w:rsid w:val="006E35A9"/>
  </w:style>
  <w:style w:type="character" w:customStyle="1" w:styleId="WW8Num1z4">
    <w:name w:val="WW8Num1z4"/>
    <w:rsid w:val="006E35A9"/>
  </w:style>
  <w:style w:type="character" w:customStyle="1" w:styleId="WW8Num1z5">
    <w:name w:val="WW8Num1z5"/>
    <w:rsid w:val="006E35A9"/>
  </w:style>
  <w:style w:type="character" w:customStyle="1" w:styleId="WW8Num1z6">
    <w:name w:val="WW8Num1z6"/>
    <w:rsid w:val="006E35A9"/>
  </w:style>
  <w:style w:type="character" w:customStyle="1" w:styleId="WW8Num1z7">
    <w:name w:val="WW8Num1z7"/>
    <w:rsid w:val="006E35A9"/>
  </w:style>
  <w:style w:type="character" w:customStyle="1" w:styleId="WW8Num1z8">
    <w:name w:val="WW8Num1z8"/>
    <w:rsid w:val="006E35A9"/>
  </w:style>
  <w:style w:type="character" w:customStyle="1" w:styleId="WW8Num2z0">
    <w:name w:val="WW8Num2z0"/>
    <w:rsid w:val="006E35A9"/>
    <w:rPr>
      <w:rFonts w:hint="default"/>
    </w:rPr>
  </w:style>
  <w:style w:type="character" w:customStyle="1" w:styleId="WW8Num2z1">
    <w:name w:val="WW8Num2z1"/>
    <w:rsid w:val="006E35A9"/>
  </w:style>
  <w:style w:type="character" w:customStyle="1" w:styleId="WW8Num2z2">
    <w:name w:val="WW8Num2z2"/>
    <w:rsid w:val="006E35A9"/>
  </w:style>
  <w:style w:type="character" w:customStyle="1" w:styleId="WW8Num2z3">
    <w:name w:val="WW8Num2z3"/>
    <w:rsid w:val="006E35A9"/>
  </w:style>
  <w:style w:type="character" w:customStyle="1" w:styleId="WW8Num2z4">
    <w:name w:val="WW8Num2z4"/>
    <w:rsid w:val="006E35A9"/>
  </w:style>
  <w:style w:type="character" w:customStyle="1" w:styleId="WW8Num2z5">
    <w:name w:val="WW8Num2z5"/>
    <w:rsid w:val="006E35A9"/>
  </w:style>
  <w:style w:type="character" w:customStyle="1" w:styleId="WW8Num2z6">
    <w:name w:val="WW8Num2z6"/>
    <w:rsid w:val="006E35A9"/>
  </w:style>
  <w:style w:type="character" w:customStyle="1" w:styleId="WW8Num2z7">
    <w:name w:val="WW8Num2z7"/>
    <w:rsid w:val="006E35A9"/>
  </w:style>
  <w:style w:type="character" w:customStyle="1" w:styleId="WW8Num2z8">
    <w:name w:val="WW8Num2z8"/>
    <w:rsid w:val="006E35A9"/>
  </w:style>
  <w:style w:type="character" w:customStyle="1" w:styleId="WW8Num3z0">
    <w:name w:val="WW8Num3z0"/>
    <w:rsid w:val="006E35A9"/>
    <w:rPr>
      <w:rFonts w:hint="default"/>
    </w:rPr>
  </w:style>
  <w:style w:type="character" w:customStyle="1" w:styleId="WW8Num3z1">
    <w:name w:val="WW8Num3z1"/>
    <w:rsid w:val="006E35A9"/>
    <w:rPr>
      <w:rFonts w:ascii="Times New Roman" w:eastAsia="Times New Roman" w:hAnsi="Times New Roman" w:cs="Times New Roman"/>
      <w:b/>
      <w:bCs/>
      <w:i/>
      <w:sz w:val="24"/>
      <w:szCs w:val="24"/>
    </w:rPr>
  </w:style>
  <w:style w:type="character" w:customStyle="1" w:styleId="WW8Num4z0">
    <w:name w:val="WW8Num4z0"/>
    <w:rsid w:val="006E35A9"/>
    <w:rPr>
      <w:rFonts w:ascii="Times New Roman" w:hAnsi="Times New Roman" w:cs="Times New Roman" w:hint="default"/>
      <w:b/>
      <w:bCs/>
      <w:i/>
      <w:iCs/>
      <w:sz w:val="24"/>
      <w:szCs w:val="24"/>
    </w:rPr>
  </w:style>
  <w:style w:type="character" w:customStyle="1" w:styleId="WW8Num5z0">
    <w:name w:val="WW8Num5z0"/>
    <w:rsid w:val="006E35A9"/>
    <w:rPr>
      <w:rFonts w:hint="default"/>
      <w:b/>
    </w:rPr>
  </w:style>
  <w:style w:type="character" w:customStyle="1" w:styleId="WW8Num5z1">
    <w:name w:val="WW8Num5z1"/>
    <w:rsid w:val="006E35A9"/>
    <w:rPr>
      <w:rFonts w:hint="default"/>
    </w:rPr>
  </w:style>
  <w:style w:type="character" w:customStyle="1" w:styleId="WW8Num5z2">
    <w:name w:val="WW8Num5z2"/>
    <w:rsid w:val="006E35A9"/>
    <w:rPr>
      <w:rFonts w:hint="default"/>
      <w:i w:val="0"/>
    </w:rPr>
  </w:style>
  <w:style w:type="character" w:customStyle="1" w:styleId="WW8Num6z0">
    <w:name w:val="WW8Num6z0"/>
    <w:rsid w:val="006E35A9"/>
    <w:rPr>
      <w:rFonts w:ascii="Symbol" w:hAnsi="Symbol" w:cs="Symbol" w:hint="default"/>
      <w:sz w:val="24"/>
      <w:szCs w:val="24"/>
    </w:rPr>
  </w:style>
  <w:style w:type="character" w:customStyle="1" w:styleId="WW8Num6z1">
    <w:name w:val="WW8Num6z1"/>
    <w:rsid w:val="006E35A9"/>
  </w:style>
  <w:style w:type="character" w:customStyle="1" w:styleId="WW8Num6z2">
    <w:name w:val="WW8Num6z2"/>
    <w:rsid w:val="006E35A9"/>
  </w:style>
  <w:style w:type="character" w:customStyle="1" w:styleId="WW8Num6z3">
    <w:name w:val="WW8Num6z3"/>
    <w:rsid w:val="006E35A9"/>
  </w:style>
  <w:style w:type="character" w:customStyle="1" w:styleId="WW8Num6z4">
    <w:name w:val="WW8Num6z4"/>
    <w:rsid w:val="006E35A9"/>
  </w:style>
  <w:style w:type="character" w:customStyle="1" w:styleId="WW8Num6z5">
    <w:name w:val="WW8Num6z5"/>
    <w:rsid w:val="006E35A9"/>
  </w:style>
  <w:style w:type="character" w:customStyle="1" w:styleId="WW8Num6z6">
    <w:name w:val="WW8Num6z6"/>
    <w:rsid w:val="006E35A9"/>
  </w:style>
  <w:style w:type="character" w:customStyle="1" w:styleId="WW8Num6z7">
    <w:name w:val="WW8Num6z7"/>
    <w:rsid w:val="006E35A9"/>
  </w:style>
  <w:style w:type="character" w:customStyle="1" w:styleId="WW8Num6z8">
    <w:name w:val="WW8Num6z8"/>
    <w:rsid w:val="006E35A9"/>
  </w:style>
  <w:style w:type="character" w:customStyle="1" w:styleId="WW8Num7z0">
    <w:name w:val="WW8Num7z0"/>
    <w:rsid w:val="006E35A9"/>
    <w:rPr>
      <w:rFonts w:ascii="Symbol" w:hAnsi="Symbol" w:cs="OpenSymbol"/>
    </w:rPr>
  </w:style>
  <w:style w:type="character" w:customStyle="1" w:styleId="WW8Num7z1">
    <w:name w:val="WW8Num7z1"/>
    <w:rsid w:val="006E35A9"/>
    <w:rPr>
      <w:rFonts w:ascii="OpenSymbol" w:hAnsi="OpenSymbol" w:cs="OpenSymbol"/>
    </w:rPr>
  </w:style>
  <w:style w:type="character" w:customStyle="1" w:styleId="WW8Num8z0">
    <w:name w:val="WW8Num8z0"/>
    <w:rsid w:val="006E35A9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WW8Num9z0">
    <w:name w:val="WW8Num9z0"/>
    <w:rsid w:val="006E35A9"/>
    <w:rPr>
      <w:rFonts w:ascii="Symbol" w:hAnsi="Symbol" w:cs="Symbol"/>
      <w:sz w:val="22"/>
      <w:szCs w:val="22"/>
    </w:rPr>
  </w:style>
  <w:style w:type="character" w:customStyle="1" w:styleId="WW8Num9z1">
    <w:name w:val="WW8Num9z1"/>
    <w:rsid w:val="006E35A9"/>
  </w:style>
  <w:style w:type="character" w:customStyle="1" w:styleId="WW8Num9z2">
    <w:name w:val="WW8Num9z2"/>
    <w:rsid w:val="006E35A9"/>
  </w:style>
  <w:style w:type="character" w:customStyle="1" w:styleId="WW8Num9z3">
    <w:name w:val="WW8Num9z3"/>
    <w:rsid w:val="006E35A9"/>
  </w:style>
  <w:style w:type="character" w:customStyle="1" w:styleId="WW8Num9z4">
    <w:name w:val="WW8Num9z4"/>
    <w:rsid w:val="006E35A9"/>
  </w:style>
  <w:style w:type="character" w:customStyle="1" w:styleId="WW8Num9z5">
    <w:name w:val="WW8Num9z5"/>
    <w:rsid w:val="006E35A9"/>
  </w:style>
  <w:style w:type="character" w:customStyle="1" w:styleId="WW8Num9z6">
    <w:name w:val="WW8Num9z6"/>
    <w:rsid w:val="006E35A9"/>
  </w:style>
  <w:style w:type="character" w:customStyle="1" w:styleId="WW8Num9z7">
    <w:name w:val="WW8Num9z7"/>
    <w:rsid w:val="006E35A9"/>
  </w:style>
  <w:style w:type="character" w:customStyle="1" w:styleId="WW8Num9z8">
    <w:name w:val="WW8Num9z8"/>
    <w:rsid w:val="006E35A9"/>
  </w:style>
  <w:style w:type="character" w:customStyle="1" w:styleId="WW8Num10z0">
    <w:name w:val="WW8Num10z0"/>
    <w:rsid w:val="006E35A9"/>
    <w:rPr>
      <w:rFonts w:ascii="Symbol" w:hAnsi="Symbol" w:cs="Symbol"/>
      <w:sz w:val="22"/>
      <w:szCs w:val="22"/>
    </w:rPr>
  </w:style>
  <w:style w:type="character" w:customStyle="1" w:styleId="WW8Num10z1">
    <w:name w:val="WW8Num10z1"/>
    <w:rsid w:val="006E35A9"/>
  </w:style>
  <w:style w:type="character" w:customStyle="1" w:styleId="WW8Num10z2">
    <w:name w:val="WW8Num10z2"/>
    <w:rsid w:val="006E35A9"/>
  </w:style>
  <w:style w:type="character" w:customStyle="1" w:styleId="WW8Num10z3">
    <w:name w:val="WW8Num10z3"/>
    <w:rsid w:val="006E35A9"/>
  </w:style>
  <w:style w:type="character" w:customStyle="1" w:styleId="WW8Num10z4">
    <w:name w:val="WW8Num10z4"/>
    <w:rsid w:val="006E35A9"/>
  </w:style>
  <w:style w:type="character" w:customStyle="1" w:styleId="WW8Num10z5">
    <w:name w:val="WW8Num10z5"/>
    <w:rsid w:val="006E35A9"/>
  </w:style>
  <w:style w:type="character" w:customStyle="1" w:styleId="WW8Num10z6">
    <w:name w:val="WW8Num10z6"/>
    <w:rsid w:val="006E35A9"/>
  </w:style>
  <w:style w:type="character" w:customStyle="1" w:styleId="WW8Num10z7">
    <w:name w:val="WW8Num10z7"/>
    <w:rsid w:val="006E35A9"/>
  </w:style>
  <w:style w:type="character" w:customStyle="1" w:styleId="WW8Num10z8">
    <w:name w:val="WW8Num10z8"/>
    <w:rsid w:val="006E35A9"/>
  </w:style>
  <w:style w:type="character" w:customStyle="1" w:styleId="WW8Num11z0">
    <w:name w:val="WW8Num11z0"/>
    <w:rsid w:val="006E35A9"/>
    <w:rPr>
      <w:b w:val="0"/>
      <w:bCs w:val="0"/>
      <w:sz w:val="22"/>
      <w:szCs w:val="22"/>
      <w:lang w:val="ru-RU"/>
    </w:rPr>
  </w:style>
  <w:style w:type="character" w:customStyle="1" w:styleId="WW8Num12z0">
    <w:name w:val="WW8Num12z0"/>
    <w:rsid w:val="006E35A9"/>
    <w:rPr>
      <w:rFonts w:ascii="Symbol" w:hAnsi="Symbol" w:cs="Symbol"/>
      <w:sz w:val="22"/>
      <w:szCs w:val="22"/>
    </w:rPr>
  </w:style>
  <w:style w:type="character" w:customStyle="1" w:styleId="WW8Num12z1">
    <w:name w:val="WW8Num12z1"/>
    <w:rsid w:val="006E35A9"/>
  </w:style>
  <w:style w:type="character" w:customStyle="1" w:styleId="WW8Num12z2">
    <w:name w:val="WW8Num12z2"/>
    <w:rsid w:val="006E35A9"/>
  </w:style>
  <w:style w:type="character" w:customStyle="1" w:styleId="WW8Num12z3">
    <w:name w:val="WW8Num12z3"/>
    <w:rsid w:val="006E35A9"/>
  </w:style>
  <w:style w:type="character" w:customStyle="1" w:styleId="WW8Num12z4">
    <w:name w:val="WW8Num12z4"/>
    <w:rsid w:val="006E35A9"/>
  </w:style>
  <w:style w:type="character" w:customStyle="1" w:styleId="WW8Num12z5">
    <w:name w:val="WW8Num12z5"/>
    <w:rsid w:val="006E35A9"/>
  </w:style>
  <w:style w:type="character" w:customStyle="1" w:styleId="WW8Num12z6">
    <w:name w:val="WW8Num12z6"/>
    <w:rsid w:val="006E35A9"/>
  </w:style>
  <w:style w:type="character" w:customStyle="1" w:styleId="WW8Num12z7">
    <w:name w:val="WW8Num12z7"/>
    <w:rsid w:val="006E35A9"/>
  </w:style>
  <w:style w:type="character" w:customStyle="1" w:styleId="WW8Num12z8">
    <w:name w:val="WW8Num12z8"/>
    <w:rsid w:val="006E35A9"/>
  </w:style>
  <w:style w:type="character" w:customStyle="1" w:styleId="WW8Num13z0">
    <w:name w:val="WW8Num13z0"/>
    <w:rsid w:val="006E35A9"/>
    <w:rPr>
      <w:rFonts w:cs="Times New Roman"/>
      <w:b/>
    </w:rPr>
  </w:style>
  <w:style w:type="character" w:customStyle="1" w:styleId="WW8Num14z0">
    <w:name w:val="WW8Num14z0"/>
    <w:rsid w:val="006E35A9"/>
    <w:rPr>
      <w:rFonts w:cs="Times New Roman"/>
      <w:b/>
    </w:rPr>
  </w:style>
  <w:style w:type="character" w:customStyle="1" w:styleId="WW8Num14z2">
    <w:name w:val="WW8Num14z2"/>
    <w:rsid w:val="006E35A9"/>
  </w:style>
  <w:style w:type="character" w:customStyle="1" w:styleId="WW8Num14z3">
    <w:name w:val="WW8Num14z3"/>
    <w:rsid w:val="006E35A9"/>
  </w:style>
  <w:style w:type="character" w:customStyle="1" w:styleId="WW8Num14z4">
    <w:name w:val="WW8Num14z4"/>
    <w:rsid w:val="006E35A9"/>
  </w:style>
  <w:style w:type="character" w:customStyle="1" w:styleId="WW8Num14z5">
    <w:name w:val="WW8Num14z5"/>
    <w:rsid w:val="006E35A9"/>
  </w:style>
  <w:style w:type="character" w:customStyle="1" w:styleId="WW8Num14z6">
    <w:name w:val="WW8Num14z6"/>
    <w:rsid w:val="006E35A9"/>
  </w:style>
  <w:style w:type="character" w:customStyle="1" w:styleId="WW8Num14z7">
    <w:name w:val="WW8Num14z7"/>
    <w:rsid w:val="006E35A9"/>
  </w:style>
  <w:style w:type="character" w:customStyle="1" w:styleId="WW8Num14z8">
    <w:name w:val="WW8Num14z8"/>
    <w:rsid w:val="006E35A9"/>
  </w:style>
  <w:style w:type="character" w:customStyle="1" w:styleId="WW8Num15z0">
    <w:name w:val="WW8Num15z0"/>
    <w:rsid w:val="006E35A9"/>
    <w:rPr>
      <w:rFonts w:cs="Times New Roman"/>
      <w:b/>
    </w:rPr>
  </w:style>
  <w:style w:type="character" w:customStyle="1" w:styleId="WW8Num16z0">
    <w:name w:val="WW8Num16z0"/>
    <w:rsid w:val="006E35A9"/>
    <w:rPr>
      <w:rFonts w:cs="Times New Roman"/>
      <w:b/>
    </w:rPr>
  </w:style>
  <w:style w:type="character" w:customStyle="1" w:styleId="WW8Num16z1">
    <w:name w:val="WW8Num16z1"/>
    <w:rsid w:val="006E35A9"/>
  </w:style>
  <w:style w:type="character" w:customStyle="1" w:styleId="WW8Num16z2">
    <w:name w:val="WW8Num16z2"/>
    <w:rsid w:val="006E35A9"/>
  </w:style>
  <w:style w:type="character" w:customStyle="1" w:styleId="WW8Num16z3">
    <w:name w:val="WW8Num16z3"/>
    <w:rsid w:val="006E35A9"/>
  </w:style>
  <w:style w:type="character" w:customStyle="1" w:styleId="WW8Num16z4">
    <w:name w:val="WW8Num16z4"/>
    <w:rsid w:val="006E35A9"/>
  </w:style>
  <w:style w:type="character" w:customStyle="1" w:styleId="WW8Num16z5">
    <w:name w:val="WW8Num16z5"/>
    <w:rsid w:val="006E35A9"/>
  </w:style>
  <w:style w:type="character" w:customStyle="1" w:styleId="WW8Num16z6">
    <w:name w:val="WW8Num16z6"/>
    <w:rsid w:val="006E35A9"/>
  </w:style>
  <w:style w:type="character" w:customStyle="1" w:styleId="WW8Num16z7">
    <w:name w:val="WW8Num16z7"/>
    <w:rsid w:val="006E35A9"/>
  </w:style>
  <w:style w:type="character" w:customStyle="1" w:styleId="WW8Num16z8">
    <w:name w:val="WW8Num16z8"/>
    <w:rsid w:val="006E35A9"/>
  </w:style>
  <w:style w:type="character" w:customStyle="1" w:styleId="WW8Num17z0">
    <w:name w:val="WW8Num17z0"/>
    <w:rsid w:val="006E35A9"/>
    <w:rPr>
      <w:rFonts w:cs="Times New Roman"/>
      <w:b/>
    </w:rPr>
  </w:style>
  <w:style w:type="character" w:customStyle="1" w:styleId="WW8Num18z0">
    <w:name w:val="WW8Num18z0"/>
    <w:rsid w:val="006E35A9"/>
    <w:rPr>
      <w:rFonts w:ascii="Courier New" w:hAnsi="Courier New" w:cs="Courier New"/>
      <w:shd w:val="clear" w:color="auto" w:fill="00FF00"/>
    </w:rPr>
  </w:style>
  <w:style w:type="character" w:customStyle="1" w:styleId="WW8Num18z2">
    <w:name w:val="WW8Num18z2"/>
    <w:rsid w:val="006E35A9"/>
    <w:rPr>
      <w:rFonts w:cs="Times New Roman"/>
      <w:b/>
    </w:rPr>
  </w:style>
  <w:style w:type="character" w:customStyle="1" w:styleId="WW8Num19z0">
    <w:name w:val="WW8Num19z0"/>
    <w:rsid w:val="006E35A9"/>
    <w:rPr>
      <w:rFonts w:ascii="Courier New" w:hAnsi="Courier New" w:cs="Times New Roman"/>
      <w:color w:val="000000"/>
    </w:rPr>
  </w:style>
  <w:style w:type="character" w:customStyle="1" w:styleId="WW8Num19z1">
    <w:name w:val="WW8Num19z1"/>
    <w:rsid w:val="006E35A9"/>
    <w:rPr>
      <w:rFonts w:ascii="Courier New" w:hAnsi="Courier New" w:cs="Times New Roman"/>
      <w:b/>
    </w:rPr>
  </w:style>
  <w:style w:type="character" w:customStyle="1" w:styleId="WW8Num19z2">
    <w:name w:val="WW8Num19z2"/>
    <w:rsid w:val="006E35A9"/>
    <w:rPr>
      <w:rFonts w:cs="Times New Roman"/>
      <w:b/>
    </w:rPr>
  </w:style>
  <w:style w:type="character" w:customStyle="1" w:styleId="WW8Num20z0">
    <w:name w:val="WW8Num20z0"/>
    <w:rsid w:val="006E35A9"/>
    <w:rPr>
      <w:rFonts w:ascii="Courier New" w:hAnsi="Courier New" w:cs="Times New Roman"/>
      <w:color w:val="000000"/>
      <w:sz w:val="24"/>
      <w:szCs w:val="24"/>
      <w:lang w:eastAsia="ru-RU"/>
    </w:rPr>
  </w:style>
  <w:style w:type="character" w:customStyle="1" w:styleId="WW8Num20z1">
    <w:name w:val="WW8Num20z1"/>
    <w:rsid w:val="006E35A9"/>
    <w:rPr>
      <w:rFonts w:ascii="Courier New" w:hAnsi="Courier New" w:cs="Times New Roman"/>
      <w:b/>
    </w:rPr>
  </w:style>
  <w:style w:type="character" w:customStyle="1" w:styleId="WW8Num20z2">
    <w:name w:val="WW8Num20z2"/>
    <w:rsid w:val="006E35A9"/>
    <w:rPr>
      <w:rFonts w:cs="Times New Roman"/>
      <w:b/>
    </w:rPr>
  </w:style>
  <w:style w:type="character" w:customStyle="1" w:styleId="WW8Num21z0">
    <w:name w:val="WW8Num21z0"/>
    <w:rsid w:val="006E35A9"/>
    <w:rPr>
      <w:rFonts w:cs="Times New Roman"/>
      <w:b/>
    </w:rPr>
  </w:style>
  <w:style w:type="character" w:customStyle="1" w:styleId="WW8Num22z0">
    <w:name w:val="WW8Num22z0"/>
    <w:rsid w:val="006E35A9"/>
    <w:rPr>
      <w:rFonts w:cs="Times New Roman"/>
      <w:b/>
    </w:rPr>
  </w:style>
  <w:style w:type="character" w:customStyle="1" w:styleId="24">
    <w:name w:val="Основной шрифт абзаца2"/>
    <w:rsid w:val="006E35A9"/>
  </w:style>
  <w:style w:type="character" w:customStyle="1" w:styleId="WW8Num11z1">
    <w:name w:val="WW8Num11z1"/>
    <w:rsid w:val="006E35A9"/>
  </w:style>
  <w:style w:type="character" w:customStyle="1" w:styleId="WW8Num11z2">
    <w:name w:val="WW8Num11z2"/>
    <w:rsid w:val="006E35A9"/>
  </w:style>
  <w:style w:type="character" w:customStyle="1" w:styleId="WW8Num11z3">
    <w:name w:val="WW8Num11z3"/>
    <w:rsid w:val="006E35A9"/>
  </w:style>
  <w:style w:type="character" w:customStyle="1" w:styleId="WW8Num11z4">
    <w:name w:val="WW8Num11z4"/>
    <w:rsid w:val="006E35A9"/>
  </w:style>
  <w:style w:type="character" w:customStyle="1" w:styleId="WW8Num11z5">
    <w:name w:val="WW8Num11z5"/>
    <w:rsid w:val="006E35A9"/>
  </w:style>
  <w:style w:type="character" w:customStyle="1" w:styleId="WW8Num11z6">
    <w:name w:val="WW8Num11z6"/>
    <w:rsid w:val="006E35A9"/>
  </w:style>
  <w:style w:type="character" w:customStyle="1" w:styleId="WW8Num11z7">
    <w:name w:val="WW8Num11z7"/>
    <w:rsid w:val="006E35A9"/>
  </w:style>
  <w:style w:type="character" w:customStyle="1" w:styleId="WW8Num11z8">
    <w:name w:val="WW8Num11z8"/>
    <w:rsid w:val="006E35A9"/>
  </w:style>
  <w:style w:type="character" w:customStyle="1" w:styleId="WW8Num13z2">
    <w:name w:val="WW8Num13z2"/>
    <w:rsid w:val="006E35A9"/>
    <w:rPr>
      <w:rFonts w:cs="Times New Roman"/>
      <w:b/>
    </w:rPr>
  </w:style>
  <w:style w:type="character" w:customStyle="1" w:styleId="WW8Num14z1">
    <w:name w:val="WW8Num14z1"/>
    <w:rsid w:val="006E35A9"/>
    <w:rPr>
      <w:rFonts w:ascii="Courier New" w:hAnsi="Courier New" w:cs="Times New Roman"/>
      <w:b/>
    </w:rPr>
  </w:style>
  <w:style w:type="character" w:customStyle="1" w:styleId="WW8Num15z1">
    <w:name w:val="WW8Num15z1"/>
    <w:rsid w:val="006E35A9"/>
    <w:rPr>
      <w:rFonts w:ascii="Courier New" w:hAnsi="Courier New" w:cs="Times New Roman"/>
      <w:b/>
    </w:rPr>
  </w:style>
  <w:style w:type="character" w:customStyle="1" w:styleId="WW8Num15z2">
    <w:name w:val="WW8Num15z2"/>
    <w:rsid w:val="006E35A9"/>
    <w:rPr>
      <w:rFonts w:cs="Times New Roman"/>
      <w:b/>
    </w:rPr>
  </w:style>
  <w:style w:type="character" w:customStyle="1" w:styleId="WW8Num18z1">
    <w:name w:val="WW8Num18z1"/>
    <w:rsid w:val="006E35A9"/>
  </w:style>
  <w:style w:type="character" w:customStyle="1" w:styleId="WW8Num18z3">
    <w:name w:val="WW8Num18z3"/>
    <w:rsid w:val="006E35A9"/>
  </w:style>
  <w:style w:type="character" w:customStyle="1" w:styleId="WW8Num18z4">
    <w:name w:val="WW8Num18z4"/>
    <w:rsid w:val="006E35A9"/>
  </w:style>
  <w:style w:type="character" w:customStyle="1" w:styleId="WW8Num18z5">
    <w:name w:val="WW8Num18z5"/>
    <w:rsid w:val="006E35A9"/>
  </w:style>
  <w:style w:type="character" w:customStyle="1" w:styleId="WW8Num18z6">
    <w:name w:val="WW8Num18z6"/>
    <w:rsid w:val="006E35A9"/>
  </w:style>
  <w:style w:type="character" w:customStyle="1" w:styleId="WW8Num18z7">
    <w:name w:val="WW8Num18z7"/>
    <w:rsid w:val="006E35A9"/>
  </w:style>
  <w:style w:type="character" w:customStyle="1" w:styleId="WW8Num18z8">
    <w:name w:val="WW8Num18z8"/>
    <w:rsid w:val="006E35A9"/>
  </w:style>
  <w:style w:type="character" w:customStyle="1" w:styleId="WW8Num19z3">
    <w:name w:val="WW8Num19z3"/>
    <w:rsid w:val="006E35A9"/>
  </w:style>
  <w:style w:type="character" w:customStyle="1" w:styleId="WW8Num19z4">
    <w:name w:val="WW8Num19z4"/>
    <w:rsid w:val="006E35A9"/>
  </w:style>
  <w:style w:type="character" w:customStyle="1" w:styleId="WW8Num19z5">
    <w:name w:val="WW8Num19z5"/>
    <w:rsid w:val="006E35A9"/>
  </w:style>
  <w:style w:type="character" w:customStyle="1" w:styleId="WW8Num19z6">
    <w:name w:val="WW8Num19z6"/>
    <w:rsid w:val="006E35A9"/>
  </w:style>
  <w:style w:type="character" w:customStyle="1" w:styleId="WW8Num19z7">
    <w:name w:val="WW8Num19z7"/>
    <w:rsid w:val="006E35A9"/>
  </w:style>
  <w:style w:type="character" w:customStyle="1" w:styleId="WW8Num19z8">
    <w:name w:val="WW8Num19z8"/>
    <w:rsid w:val="006E35A9"/>
  </w:style>
  <w:style w:type="character" w:customStyle="1" w:styleId="WW8Num21z1">
    <w:name w:val="WW8Num21z1"/>
    <w:rsid w:val="006E35A9"/>
  </w:style>
  <w:style w:type="character" w:customStyle="1" w:styleId="WW8Num21z2">
    <w:name w:val="WW8Num21z2"/>
    <w:rsid w:val="006E35A9"/>
  </w:style>
  <w:style w:type="character" w:customStyle="1" w:styleId="WW8Num21z3">
    <w:name w:val="WW8Num21z3"/>
    <w:rsid w:val="006E35A9"/>
  </w:style>
  <w:style w:type="character" w:customStyle="1" w:styleId="WW8Num21z4">
    <w:name w:val="WW8Num21z4"/>
    <w:rsid w:val="006E35A9"/>
  </w:style>
  <w:style w:type="character" w:customStyle="1" w:styleId="WW8Num21z5">
    <w:name w:val="WW8Num21z5"/>
    <w:rsid w:val="006E35A9"/>
  </w:style>
  <w:style w:type="character" w:customStyle="1" w:styleId="WW8Num21z6">
    <w:name w:val="WW8Num21z6"/>
    <w:rsid w:val="006E35A9"/>
  </w:style>
  <w:style w:type="character" w:customStyle="1" w:styleId="WW8Num21z7">
    <w:name w:val="WW8Num21z7"/>
    <w:rsid w:val="006E35A9"/>
  </w:style>
  <w:style w:type="character" w:customStyle="1" w:styleId="WW8Num21z8">
    <w:name w:val="WW8Num21z8"/>
    <w:rsid w:val="006E35A9"/>
  </w:style>
  <w:style w:type="character" w:customStyle="1" w:styleId="WW8Num4z1">
    <w:name w:val="WW8Num4z1"/>
    <w:rsid w:val="006E35A9"/>
    <w:rPr>
      <w:rFonts w:hint="default"/>
    </w:rPr>
  </w:style>
  <w:style w:type="character" w:customStyle="1" w:styleId="WW8Num4z2">
    <w:name w:val="WW8Num4z2"/>
    <w:rsid w:val="006E35A9"/>
    <w:rPr>
      <w:rFonts w:hint="default"/>
      <w:i w:val="0"/>
    </w:rPr>
  </w:style>
  <w:style w:type="character" w:customStyle="1" w:styleId="13">
    <w:name w:val="Основной шрифт абзаца1"/>
    <w:rsid w:val="006E35A9"/>
  </w:style>
  <w:style w:type="character" w:customStyle="1" w:styleId="14">
    <w:name w:val="Знак Знак1"/>
    <w:rsid w:val="006E35A9"/>
    <w:rPr>
      <w:rFonts w:ascii="Tahoma" w:hAnsi="Tahoma" w:cs="Tahoma"/>
      <w:sz w:val="16"/>
      <w:szCs w:val="16"/>
      <w:lang w:val="ru-RU" w:bidi="ar-SA"/>
    </w:rPr>
  </w:style>
  <w:style w:type="character" w:customStyle="1" w:styleId="34">
    <w:name w:val="Знак Знак3"/>
    <w:rsid w:val="006E35A9"/>
    <w:rPr>
      <w:rFonts w:ascii="Courier New" w:hAnsi="Courier New" w:cs="Courier New"/>
      <w:lang w:val="ru-RU" w:bidi="ar-SA"/>
    </w:rPr>
  </w:style>
  <w:style w:type="character" w:customStyle="1" w:styleId="af3">
    <w:name w:val="Знак Знак"/>
    <w:rsid w:val="006E35A9"/>
    <w:rPr>
      <w:b/>
      <w:sz w:val="28"/>
      <w:lang w:val="ru-RU" w:bidi="ar-SA"/>
    </w:rPr>
  </w:style>
  <w:style w:type="character" w:customStyle="1" w:styleId="af4">
    <w:name w:val="Символ сноски"/>
    <w:rsid w:val="006E35A9"/>
    <w:rPr>
      <w:vertAlign w:val="superscript"/>
    </w:rPr>
  </w:style>
  <w:style w:type="character" w:customStyle="1" w:styleId="41">
    <w:name w:val="Знак Знак4"/>
    <w:rsid w:val="006E35A9"/>
    <w:rPr>
      <w:sz w:val="24"/>
      <w:lang w:val="ru-RU" w:bidi="ar-SA"/>
    </w:rPr>
  </w:style>
  <w:style w:type="character" w:customStyle="1" w:styleId="25">
    <w:name w:val="Знак Знак2"/>
    <w:rsid w:val="006E35A9"/>
    <w:rPr>
      <w:sz w:val="24"/>
      <w:szCs w:val="24"/>
      <w:lang w:val="ru-RU" w:bidi="ar-SA"/>
    </w:rPr>
  </w:style>
  <w:style w:type="character" w:customStyle="1" w:styleId="110">
    <w:name w:val="Заголовок 1 Знак1"/>
    <w:rsid w:val="006E35A9"/>
    <w:rPr>
      <w:rFonts w:ascii="Arial" w:hAnsi="Arial" w:cs="Arial"/>
      <w:b/>
      <w:sz w:val="28"/>
      <w:szCs w:val="18"/>
      <w:lang w:val="ru-RU" w:bidi="ar-SA"/>
    </w:rPr>
  </w:style>
  <w:style w:type="character" w:customStyle="1" w:styleId="Heading1">
    <w:name w:val="Heading #1_"/>
    <w:rsid w:val="006E35A9"/>
    <w:rPr>
      <w:b/>
      <w:bCs/>
      <w:sz w:val="51"/>
      <w:szCs w:val="51"/>
      <w:lang w:bidi="ar-SA"/>
    </w:rPr>
  </w:style>
  <w:style w:type="character" w:customStyle="1" w:styleId="120">
    <w:name w:val="Знак Знак12"/>
    <w:rsid w:val="006E35A9"/>
    <w:rPr>
      <w:sz w:val="24"/>
      <w:szCs w:val="24"/>
      <w:u w:val="single"/>
      <w:lang w:val="ru-RU" w:bidi="ar-SA"/>
    </w:rPr>
  </w:style>
  <w:style w:type="character" w:customStyle="1" w:styleId="91">
    <w:name w:val="Знак Знак9"/>
    <w:rsid w:val="006E35A9"/>
    <w:rPr>
      <w:sz w:val="24"/>
      <w:szCs w:val="24"/>
      <w:lang w:val="ru-RU" w:bidi="ar-SA"/>
    </w:rPr>
  </w:style>
  <w:style w:type="character" w:customStyle="1" w:styleId="15">
    <w:name w:val="Знак сноски1"/>
    <w:rsid w:val="006E35A9"/>
    <w:rPr>
      <w:vertAlign w:val="superscript"/>
    </w:rPr>
  </w:style>
  <w:style w:type="character" w:styleId="af5">
    <w:name w:val="FollowedHyperlink"/>
    <w:rsid w:val="006E35A9"/>
    <w:rPr>
      <w:color w:val="0000FF"/>
      <w:u w:val="single"/>
    </w:rPr>
  </w:style>
  <w:style w:type="character" w:customStyle="1" w:styleId="af6">
    <w:name w:val="Символы концевой сноски"/>
    <w:rsid w:val="006E35A9"/>
    <w:rPr>
      <w:vertAlign w:val="superscript"/>
    </w:rPr>
  </w:style>
  <w:style w:type="character" w:customStyle="1" w:styleId="WW-">
    <w:name w:val="WW-Символы концевой сноски"/>
    <w:rsid w:val="006E35A9"/>
  </w:style>
  <w:style w:type="character" w:customStyle="1" w:styleId="apple-converted-space">
    <w:name w:val="apple-converted-space"/>
    <w:rsid w:val="006E35A9"/>
  </w:style>
  <w:style w:type="character" w:customStyle="1" w:styleId="s1">
    <w:name w:val="s1"/>
    <w:rsid w:val="006E35A9"/>
  </w:style>
  <w:style w:type="character" w:customStyle="1" w:styleId="af7">
    <w:name w:val="Маркеры списка"/>
    <w:rsid w:val="006E35A9"/>
    <w:rPr>
      <w:rFonts w:ascii="OpenSymbol" w:eastAsia="OpenSymbol" w:hAnsi="OpenSymbol" w:cs="OpenSymbol"/>
    </w:rPr>
  </w:style>
  <w:style w:type="character" w:customStyle="1" w:styleId="16">
    <w:name w:val="Знак концевой сноски1"/>
    <w:rsid w:val="006E35A9"/>
    <w:rPr>
      <w:vertAlign w:val="superscript"/>
    </w:rPr>
  </w:style>
  <w:style w:type="character" w:customStyle="1" w:styleId="ListLabel1">
    <w:name w:val="ListLabel 1"/>
    <w:rsid w:val="006E35A9"/>
    <w:rPr>
      <w:rFonts w:cs="Times New Roman"/>
      <w:b/>
    </w:rPr>
  </w:style>
  <w:style w:type="character" w:customStyle="1" w:styleId="ListLabel2">
    <w:name w:val="ListLabel 2"/>
    <w:rsid w:val="006E35A9"/>
    <w:rPr>
      <w:rFonts w:cs="Courier New"/>
    </w:rPr>
  </w:style>
  <w:style w:type="character" w:customStyle="1" w:styleId="ListLabel3">
    <w:name w:val="ListLabel 3"/>
    <w:rsid w:val="006E35A9"/>
    <w:rPr>
      <w:rFonts w:cs="Times New Roman"/>
      <w:color w:val="000000"/>
    </w:rPr>
  </w:style>
  <w:style w:type="character" w:customStyle="1" w:styleId="ListLabel5">
    <w:name w:val="ListLabel 5"/>
    <w:rsid w:val="006E35A9"/>
    <w:rPr>
      <w:rFonts w:cs="Symbol"/>
      <w:sz w:val="22"/>
      <w:szCs w:val="22"/>
    </w:rPr>
  </w:style>
  <w:style w:type="character" w:customStyle="1" w:styleId="ListLabel6">
    <w:name w:val="ListLabel 6"/>
    <w:rsid w:val="006E35A9"/>
    <w:rPr>
      <w:b w:val="0"/>
      <w:bCs w:val="0"/>
      <w:sz w:val="22"/>
      <w:szCs w:val="22"/>
      <w:lang w:val="ru-RU"/>
    </w:rPr>
  </w:style>
  <w:style w:type="character" w:styleId="af8">
    <w:name w:val="endnote reference"/>
    <w:rsid w:val="006E35A9"/>
    <w:rPr>
      <w:vertAlign w:val="superscript"/>
    </w:rPr>
  </w:style>
  <w:style w:type="paragraph" w:customStyle="1" w:styleId="17">
    <w:name w:val="Заголовок1"/>
    <w:basedOn w:val="a"/>
    <w:next w:val="af1"/>
    <w:rsid w:val="006E35A9"/>
    <w:pPr>
      <w:suppressAutoHyphens/>
      <w:spacing w:after="0" w:line="240" w:lineRule="auto"/>
      <w:jc w:val="center"/>
    </w:pPr>
    <w:rPr>
      <w:rFonts w:eastAsia="Times New Roman"/>
      <w:b/>
      <w:szCs w:val="20"/>
      <w:lang w:eastAsia="zh-CN"/>
    </w:rPr>
  </w:style>
  <w:style w:type="paragraph" w:styleId="af9">
    <w:name w:val="List"/>
    <w:basedOn w:val="af1"/>
    <w:rsid w:val="006E35A9"/>
    <w:pPr>
      <w:suppressAutoHyphens/>
      <w:spacing w:after="0"/>
      <w:jc w:val="both"/>
    </w:pPr>
    <w:rPr>
      <w:rFonts w:cs="Mangal"/>
      <w:lang w:eastAsia="zh-CN"/>
    </w:rPr>
  </w:style>
  <w:style w:type="paragraph" w:styleId="afa">
    <w:name w:val="caption"/>
    <w:basedOn w:val="17"/>
    <w:next w:val="af1"/>
    <w:qFormat/>
    <w:rsid w:val="006E35A9"/>
    <w:rPr>
      <w:bCs/>
      <w:sz w:val="56"/>
      <w:szCs w:val="56"/>
    </w:rPr>
  </w:style>
  <w:style w:type="paragraph" w:customStyle="1" w:styleId="26">
    <w:name w:val="Указатель2"/>
    <w:basedOn w:val="a"/>
    <w:rsid w:val="006E35A9"/>
    <w:pPr>
      <w:suppressLineNumbers/>
      <w:suppressAutoHyphens/>
      <w:spacing w:after="0" w:line="240" w:lineRule="auto"/>
    </w:pPr>
    <w:rPr>
      <w:rFonts w:eastAsia="Times New Roman" w:cs="Mangal"/>
      <w:sz w:val="24"/>
      <w:szCs w:val="24"/>
      <w:lang w:eastAsia="zh-CN"/>
    </w:rPr>
  </w:style>
  <w:style w:type="paragraph" w:customStyle="1" w:styleId="18">
    <w:name w:val="Название объекта1"/>
    <w:basedOn w:val="a"/>
    <w:rsid w:val="006E35A9"/>
    <w:pPr>
      <w:suppressLineNumbers/>
      <w:suppressAutoHyphens/>
      <w:spacing w:before="120" w:after="120" w:line="240" w:lineRule="auto"/>
    </w:pPr>
    <w:rPr>
      <w:rFonts w:eastAsia="Times New Roman" w:cs="Mangal"/>
      <w:i/>
      <w:iCs/>
      <w:sz w:val="24"/>
      <w:szCs w:val="24"/>
      <w:lang w:eastAsia="zh-CN"/>
    </w:rPr>
  </w:style>
  <w:style w:type="paragraph" w:customStyle="1" w:styleId="19">
    <w:name w:val="Указатель1"/>
    <w:basedOn w:val="a"/>
    <w:rsid w:val="006E35A9"/>
    <w:pPr>
      <w:suppressLineNumbers/>
      <w:suppressAutoHyphens/>
      <w:spacing w:after="0" w:line="240" w:lineRule="auto"/>
    </w:pPr>
    <w:rPr>
      <w:rFonts w:eastAsia="Times New Roman" w:cs="Mangal"/>
      <w:sz w:val="24"/>
      <w:szCs w:val="24"/>
      <w:lang w:eastAsia="zh-CN"/>
    </w:rPr>
  </w:style>
  <w:style w:type="paragraph" w:customStyle="1" w:styleId="42">
    <w:name w:val="çàãîëîâîê 4"/>
    <w:basedOn w:val="a"/>
    <w:next w:val="a"/>
    <w:rsid w:val="006E35A9"/>
    <w:pPr>
      <w:keepNext/>
      <w:suppressAutoHyphens/>
      <w:spacing w:after="0" w:line="240" w:lineRule="auto"/>
      <w:jc w:val="center"/>
    </w:pPr>
    <w:rPr>
      <w:rFonts w:eastAsia="Times New Roman"/>
      <w:b/>
      <w:sz w:val="24"/>
      <w:szCs w:val="20"/>
      <w:lang w:eastAsia="zh-CN"/>
    </w:rPr>
  </w:style>
  <w:style w:type="paragraph" w:styleId="2">
    <w:name w:val="List Number 2"/>
    <w:basedOn w:val="a"/>
    <w:rsid w:val="006E35A9"/>
    <w:pPr>
      <w:numPr>
        <w:numId w:val="10"/>
      </w:numPr>
      <w:tabs>
        <w:tab w:val="left" w:pos="3312"/>
      </w:tabs>
      <w:suppressAutoHyphens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27">
    <w:name w:val="Стиль2"/>
    <w:basedOn w:val="2"/>
    <w:rsid w:val="006E35A9"/>
    <w:pPr>
      <w:keepNext/>
      <w:keepLines/>
      <w:widowControl w:val="0"/>
      <w:suppressLineNumbers/>
      <w:tabs>
        <w:tab w:val="left" w:pos="576"/>
        <w:tab w:val="num" w:pos="3312"/>
      </w:tabs>
      <w:spacing w:after="60"/>
      <w:jc w:val="both"/>
    </w:pPr>
    <w:rPr>
      <w:b/>
      <w:szCs w:val="20"/>
    </w:rPr>
  </w:style>
  <w:style w:type="paragraph" w:customStyle="1" w:styleId="310">
    <w:name w:val="Основной текст с отступом 31"/>
    <w:basedOn w:val="a"/>
    <w:rsid w:val="006E35A9"/>
    <w:pPr>
      <w:suppressAutoHyphens/>
      <w:spacing w:after="0" w:line="240" w:lineRule="auto"/>
      <w:ind w:firstLine="709"/>
      <w:jc w:val="both"/>
    </w:pPr>
    <w:rPr>
      <w:rFonts w:eastAsia="Times New Roman"/>
      <w:sz w:val="20"/>
      <w:szCs w:val="20"/>
      <w:lang w:eastAsia="zh-CN"/>
    </w:rPr>
  </w:style>
  <w:style w:type="paragraph" w:customStyle="1" w:styleId="92">
    <w:name w:val="Знак Знак9 Знак Знак"/>
    <w:basedOn w:val="a"/>
    <w:rsid w:val="006E35A9"/>
    <w:pPr>
      <w:suppressAutoHyphens/>
      <w:spacing w:before="280" w:after="280" w:line="240" w:lineRule="auto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afb">
    <w:name w:val="Знак Знак Знак Знак Знак Знак Знак"/>
    <w:basedOn w:val="a"/>
    <w:rsid w:val="006E35A9"/>
    <w:pPr>
      <w:widowControl w:val="0"/>
      <w:suppressAutoHyphens/>
      <w:spacing w:after="160" w:line="240" w:lineRule="exact"/>
      <w:jc w:val="right"/>
    </w:pPr>
    <w:rPr>
      <w:rFonts w:eastAsia="Times New Roman"/>
      <w:sz w:val="20"/>
      <w:szCs w:val="20"/>
      <w:lang w:val="en-GB" w:eastAsia="zh-CN"/>
    </w:rPr>
  </w:style>
  <w:style w:type="paragraph" w:customStyle="1" w:styleId="ConsNonformat">
    <w:name w:val="ConsNonformat"/>
    <w:rsid w:val="006E35A9"/>
    <w:pPr>
      <w:widowControl w:val="0"/>
      <w:suppressAutoHyphens/>
      <w:autoSpaceDE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311">
    <w:name w:val="Основной текст 31"/>
    <w:basedOn w:val="a"/>
    <w:rsid w:val="006E35A9"/>
    <w:pPr>
      <w:suppressAutoHyphens/>
      <w:spacing w:after="0" w:line="360" w:lineRule="auto"/>
    </w:pPr>
    <w:rPr>
      <w:rFonts w:ascii="Arial" w:eastAsia="Times New Roman" w:hAnsi="Arial" w:cs="Arial"/>
      <w:sz w:val="22"/>
      <w:szCs w:val="20"/>
      <w:lang w:eastAsia="zh-CN"/>
    </w:rPr>
  </w:style>
  <w:style w:type="paragraph" w:customStyle="1" w:styleId="210">
    <w:name w:val="Основной текст 21"/>
    <w:basedOn w:val="a"/>
    <w:rsid w:val="006E35A9"/>
    <w:pPr>
      <w:suppressAutoHyphens/>
      <w:spacing w:after="0" w:line="360" w:lineRule="auto"/>
      <w:jc w:val="both"/>
    </w:pPr>
    <w:rPr>
      <w:rFonts w:ascii="Arial" w:eastAsia="Times New Roman" w:hAnsi="Arial" w:cs="Arial"/>
      <w:sz w:val="24"/>
      <w:szCs w:val="20"/>
      <w:lang w:eastAsia="zh-CN"/>
    </w:rPr>
  </w:style>
  <w:style w:type="paragraph" w:customStyle="1" w:styleId="ConsNormal">
    <w:name w:val="ConsNormal"/>
    <w:link w:val="ConsNormal0"/>
    <w:rsid w:val="006E35A9"/>
    <w:pPr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zh-CN"/>
    </w:rPr>
  </w:style>
  <w:style w:type="character" w:customStyle="1" w:styleId="ConsNormal0">
    <w:name w:val="ConsNormal Знак"/>
    <w:link w:val="ConsNormal"/>
    <w:locked/>
    <w:rsid w:val="006E35A9"/>
    <w:rPr>
      <w:rFonts w:ascii="Arial" w:eastAsia="Times New Roman" w:hAnsi="Arial" w:cs="Arial"/>
      <w:sz w:val="20"/>
      <w:szCs w:val="20"/>
      <w:lang w:eastAsia="zh-CN"/>
    </w:rPr>
  </w:style>
  <w:style w:type="paragraph" w:customStyle="1" w:styleId="xl26">
    <w:name w:val="xl26"/>
    <w:basedOn w:val="a"/>
    <w:rsid w:val="006E35A9"/>
    <w:pPr>
      <w:suppressAutoHyphens/>
      <w:spacing w:before="280" w:after="280" w:line="240" w:lineRule="auto"/>
      <w:jc w:val="center"/>
      <w:textAlignment w:val="top"/>
    </w:pPr>
    <w:rPr>
      <w:rFonts w:eastAsia="Times New Roman"/>
      <w:b/>
      <w:bCs/>
      <w:sz w:val="24"/>
      <w:szCs w:val="24"/>
      <w:lang w:eastAsia="zh-CN"/>
    </w:rPr>
  </w:style>
  <w:style w:type="paragraph" w:styleId="afc">
    <w:name w:val="Body Text Indent"/>
    <w:basedOn w:val="a"/>
    <w:link w:val="afd"/>
    <w:rsid w:val="006E35A9"/>
    <w:pPr>
      <w:suppressAutoHyphens/>
      <w:spacing w:after="0" w:line="240" w:lineRule="auto"/>
      <w:ind w:firstLine="360"/>
      <w:jc w:val="both"/>
    </w:pPr>
    <w:rPr>
      <w:rFonts w:eastAsia="Times New Roman"/>
      <w:sz w:val="24"/>
      <w:szCs w:val="24"/>
      <w:lang w:eastAsia="zh-CN"/>
    </w:rPr>
  </w:style>
  <w:style w:type="character" w:customStyle="1" w:styleId="afd">
    <w:name w:val="Основной текст с отступом Знак"/>
    <w:basedOn w:val="a0"/>
    <w:link w:val="afc"/>
    <w:rsid w:val="006E35A9"/>
    <w:rPr>
      <w:rFonts w:eastAsia="Times New Roman"/>
      <w:sz w:val="24"/>
      <w:szCs w:val="24"/>
      <w:lang w:eastAsia="zh-CN"/>
    </w:rPr>
  </w:style>
  <w:style w:type="paragraph" w:customStyle="1" w:styleId="ConsPlusCell">
    <w:name w:val="ConsPlusCell"/>
    <w:rsid w:val="006E35A9"/>
    <w:pPr>
      <w:suppressAutoHyphens/>
      <w:autoSpaceDE w:val="0"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afe">
    <w:name w:val="Подпись письма"/>
    <w:basedOn w:val="a"/>
    <w:rsid w:val="006E35A9"/>
    <w:pPr>
      <w:tabs>
        <w:tab w:val="num" w:pos="720"/>
        <w:tab w:val="right" w:pos="9639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 CYR" w:eastAsia="Times New Roman" w:hAnsi="Times New Roman CYR" w:cs="Times New Roman CYR"/>
      <w:sz w:val="24"/>
      <w:szCs w:val="20"/>
      <w:lang w:eastAsia="zh-CN"/>
    </w:rPr>
  </w:style>
  <w:style w:type="paragraph" w:customStyle="1" w:styleId="1a">
    <w:name w:val="Текст1"/>
    <w:basedOn w:val="a"/>
    <w:rsid w:val="006E35A9"/>
    <w:pPr>
      <w:suppressAutoHyphens/>
      <w:spacing w:after="0" w:line="240" w:lineRule="auto"/>
      <w:ind w:firstLine="567"/>
      <w:jc w:val="both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211">
    <w:name w:val="Основной текст с отступом 21"/>
    <w:basedOn w:val="a"/>
    <w:rsid w:val="006E35A9"/>
    <w:pPr>
      <w:suppressAutoHyphens/>
      <w:spacing w:after="120" w:line="480" w:lineRule="auto"/>
      <w:ind w:left="283"/>
    </w:pPr>
    <w:rPr>
      <w:rFonts w:eastAsia="Times New Roman"/>
      <w:sz w:val="24"/>
      <w:szCs w:val="24"/>
      <w:lang w:eastAsia="zh-CN"/>
    </w:rPr>
  </w:style>
  <w:style w:type="paragraph" w:customStyle="1" w:styleId="3">
    <w:name w:val="Стиль3"/>
    <w:basedOn w:val="211"/>
    <w:rsid w:val="006E35A9"/>
    <w:pPr>
      <w:widowControl w:val="0"/>
      <w:numPr>
        <w:numId w:val="7"/>
      </w:numPr>
      <w:tabs>
        <w:tab w:val="left" w:pos="360"/>
      </w:tabs>
      <w:spacing w:after="0" w:line="240" w:lineRule="auto"/>
      <w:ind w:left="283" w:firstLine="0"/>
      <w:jc w:val="both"/>
      <w:textAlignment w:val="baseline"/>
    </w:pPr>
  </w:style>
  <w:style w:type="paragraph" w:customStyle="1" w:styleId="Normal1">
    <w:name w:val="Normal1"/>
    <w:rsid w:val="006E35A9"/>
    <w:pPr>
      <w:widowControl w:val="0"/>
      <w:suppressAutoHyphens/>
      <w:spacing w:after="0" w:line="240" w:lineRule="auto"/>
      <w:ind w:firstLine="720"/>
    </w:pPr>
    <w:rPr>
      <w:rFonts w:eastAsia="Times New Roman"/>
      <w:sz w:val="20"/>
      <w:szCs w:val="20"/>
      <w:lang w:eastAsia="zh-CN"/>
    </w:rPr>
  </w:style>
  <w:style w:type="paragraph" w:styleId="aff">
    <w:name w:val="Normal (Web)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111">
    <w:name w:val="заголовок 11"/>
    <w:basedOn w:val="a"/>
    <w:next w:val="a"/>
    <w:rsid w:val="006E35A9"/>
    <w:pPr>
      <w:keepNext/>
      <w:suppressAutoHyphens/>
      <w:spacing w:after="0" w:line="240" w:lineRule="auto"/>
      <w:jc w:val="center"/>
    </w:pPr>
    <w:rPr>
      <w:rFonts w:eastAsia="Times New Roman"/>
      <w:sz w:val="24"/>
      <w:szCs w:val="20"/>
      <w:lang w:eastAsia="zh-CN"/>
    </w:rPr>
  </w:style>
  <w:style w:type="paragraph" w:customStyle="1" w:styleId="xl32">
    <w:name w:val="xl32"/>
    <w:basedOn w:val="a"/>
    <w:rsid w:val="006E35A9"/>
    <w:pPr>
      <w:suppressAutoHyphens/>
      <w:spacing w:before="280" w:after="280" w:line="240" w:lineRule="auto"/>
      <w:textAlignment w:val="top"/>
    </w:pPr>
    <w:rPr>
      <w:rFonts w:eastAsia="Times New Roman"/>
      <w:sz w:val="18"/>
      <w:szCs w:val="18"/>
      <w:lang w:eastAsia="zh-CN"/>
    </w:rPr>
  </w:style>
  <w:style w:type="paragraph" w:customStyle="1" w:styleId="ConsPlusNonformat">
    <w:name w:val="ConsPlusNonformat"/>
    <w:rsid w:val="006E35A9"/>
    <w:pPr>
      <w:widowControl w:val="0"/>
      <w:tabs>
        <w:tab w:val="num" w:pos="720"/>
      </w:tabs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aff0">
    <w:name w:val="Таблицы (моноширинный)"/>
    <w:basedOn w:val="a"/>
    <w:next w:val="a"/>
    <w:rsid w:val="006E35A9"/>
    <w:pPr>
      <w:widowControl w:val="0"/>
      <w:suppressAutoHyphens/>
      <w:autoSpaceDE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b">
    <w:name w:val="Стиль1"/>
    <w:basedOn w:val="a"/>
    <w:rsid w:val="006E35A9"/>
    <w:pPr>
      <w:keepNext/>
      <w:keepLines/>
      <w:widowControl w:val="0"/>
      <w:suppressLineNumbers/>
      <w:tabs>
        <w:tab w:val="num" w:pos="720"/>
        <w:tab w:val="left" w:pos="3312"/>
      </w:tabs>
      <w:suppressAutoHyphens/>
      <w:spacing w:after="60" w:line="240" w:lineRule="auto"/>
      <w:ind w:left="720" w:hanging="360"/>
    </w:pPr>
    <w:rPr>
      <w:rFonts w:eastAsia="Times New Roman"/>
      <w:b/>
      <w:szCs w:val="24"/>
      <w:lang w:eastAsia="zh-CN"/>
    </w:rPr>
  </w:style>
  <w:style w:type="paragraph" w:styleId="aff1">
    <w:name w:val="Subtitle"/>
    <w:basedOn w:val="a"/>
    <w:next w:val="af1"/>
    <w:link w:val="aff2"/>
    <w:qFormat/>
    <w:rsid w:val="006E35A9"/>
    <w:pPr>
      <w:suppressAutoHyphens/>
      <w:spacing w:after="0" w:line="240" w:lineRule="auto"/>
      <w:ind w:firstLine="567"/>
      <w:jc w:val="center"/>
    </w:pPr>
    <w:rPr>
      <w:rFonts w:eastAsia="Times New Roman"/>
      <w:b/>
      <w:sz w:val="24"/>
      <w:szCs w:val="24"/>
      <w:lang w:eastAsia="zh-CN"/>
    </w:rPr>
  </w:style>
  <w:style w:type="character" w:customStyle="1" w:styleId="aff2">
    <w:name w:val="Подзаголовок Знак"/>
    <w:basedOn w:val="a0"/>
    <w:link w:val="aff1"/>
    <w:rsid w:val="006E35A9"/>
    <w:rPr>
      <w:rFonts w:eastAsia="Times New Roman"/>
      <w:b/>
      <w:sz w:val="24"/>
      <w:szCs w:val="24"/>
      <w:lang w:eastAsia="zh-CN"/>
    </w:rPr>
  </w:style>
  <w:style w:type="paragraph" w:customStyle="1" w:styleId="Heading10">
    <w:name w:val="Heading #1"/>
    <w:basedOn w:val="a"/>
    <w:rsid w:val="006E35A9"/>
    <w:pPr>
      <w:shd w:val="clear" w:color="auto" w:fill="FFFFFF"/>
      <w:suppressAutoHyphens/>
      <w:spacing w:before="3720" w:after="240" w:line="240" w:lineRule="atLeast"/>
      <w:jc w:val="center"/>
    </w:pPr>
    <w:rPr>
      <w:rFonts w:eastAsia="Times New Roman"/>
      <w:b/>
      <w:bCs/>
      <w:sz w:val="51"/>
      <w:szCs w:val="51"/>
      <w:lang w:eastAsia="ru-RU"/>
    </w:rPr>
  </w:style>
  <w:style w:type="paragraph" w:customStyle="1" w:styleId="aff3">
    <w:name w:val="Содержимое таблицы"/>
    <w:basedOn w:val="a"/>
    <w:rsid w:val="006E35A9"/>
    <w:pPr>
      <w:suppressLineNumbers/>
      <w:suppressAutoHyphens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aff4">
    <w:name w:val="Заголовок таблицы"/>
    <w:basedOn w:val="aff3"/>
    <w:rsid w:val="006E35A9"/>
    <w:pPr>
      <w:jc w:val="center"/>
    </w:pPr>
    <w:rPr>
      <w:b/>
      <w:bCs/>
    </w:rPr>
  </w:style>
  <w:style w:type="paragraph" w:customStyle="1" w:styleId="aff5">
    <w:name w:val="Содержимое врезки"/>
    <w:basedOn w:val="a"/>
    <w:rsid w:val="006E35A9"/>
    <w:pPr>
      <w:suppressAutoHyphens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aff6">
    <w:name w:val="Блочная цитата"/>
    <w:basedOn w:val="a"/>
    <w:rsid w:val="006E35A9"/>
    <w:pPr>
      <w:suppressAutoHyphens/>
      <w:spacing w:after="283" w:line="240" w:lineRule="auto"/>
      <w:ind w:left="567" w:right="567"/>
    </w:pPr>
    <w:rPr>
      <w:rFonts w:eastAsia="Times New Roman"/>
      <w:sz w:val="24"/>
      <w:szCs w:val="24"/>
      <w:lang w:eastAsia="zh-CN"/>
    </w:rPr>
  </w:style>
  <w:style w:type="paragraph" w:customStyle="1" w:styleId="headertext">
    <w:name w:val="headertext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headertexttopleveltextcentertext">
    <w:name w:val="headertext topleveltext centertext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western">
    <w:name w:val="western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p3">
    <w:name w:val="p3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1c">
    <w:name w:val="Обычный1"/>
    <w:rsid w:val="006E35A9"/>
    <w:pPr>
      <w:suppressAutoHyphens/>
      <w:snapToGrid w:val="0"/>
      <w:spacing w:after="0" w:line="240" w:lineRule="auto"/>
    </w:pPr>
    <w:rPr>
      <w:rFonts w:eastAsia="Times New Roman"/>
      <w:sz w:val="25"/>
      <w:szCs w:val="20"/>
      <w:lang w:eastAsia="zh-CN"/>
    </w:rPr>
  </w:style>
  <w:style w:type="paragraph" w:customStyle="1" w:styleId="28">
    <w:name w:val="Обычный2"/>
    <w:rsid w:val="006E35A9"/>
    <w:pPr>
      <w:widowControl w:val="0"/>
      <w:suppressAutoHyphens/>
      <w:snapToGrid w:val="0"/>
      <w:spacing w:after="0" w:line="240" w:lineRule="auto"/>
      <w:ind w:firstLine="720"/>
    </w:pPr>
    <w:rPr>
      <w:rFonts w:eastAsia="Times New Roman"/>
      <w:sz w:val="20"/>
      <w:szCs w:val="20"/>
      <w:lang w:eastAsia="zh-CN" w:bidi="hi-IN"/>
    </w:rPr>
  </w:style>
  <w:style w:type="paragraph" w:customStyle="1" w:styleId="pj">
    <w:name w:val="pj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character" w:customStyle="1" w:styleId="aff7">
    <w:name w:val="Основной текст_"/>
    <w:link w:val="29"/>
    <w:rsid w:val="006E35A9"/>
    <w:rPr>
      <w:rFonts w:eastAsia="Times New Roman"/>
      <w:sz w:val="21"/>
      <w:szCs w:val="21"/>
      <w:shd w:val="clear" w:color="auto" w:fill="FFFFFF"/>
    </w:rPr>
  </w:style>
  <w:style w:type="paragraph" w:customStyle="1" w:styleId="29">
    <w:name w:val="Основной текст2"/>
    <w:basedOn w:val="a"/>
    <w:link w:val="aff7"/>
    <w:rsid w:val="006E35A9"/>
    <w:pPr>
      <w:widowControl w:val="0"/>
      <w:shd w:val="clear" w:color="auto" w:fill="FFFFFF"/>
      <w:spacing w:after="0" w:line="274" w:lineRule="exact"/>
      <w:jc w:val="both"/>
    </w:pPr>
    <w:rPr>
      <w:rFonts w:eastAsia="Times New Roman"/>
      <w:sz w:val="21"/>
      <w:szCs w:val="21"/>
    </w:rPr>
  </w:style>
  <w:style w:type="character" w:customStyle="1" w:styleId="aff8">
    <w:name w:val="Подпись к таблице_"/>
    <w:link w:val="aff9"/>
    <w:rsid w:val="006E35A9"/>
    <w:rPr>
      <w:rFonts w:eastAsia="Times New Roman"/>
      <w:i/>
      <w:iCs/>
      <w:sz w:val="21"/>
      <w:szCs w:val="21"/>
      <w:shd w:val="clear" w:color="auto" w:fill="FFFFFF"/>
    </w:rPr>
  </w:style>
  <w:style w:type="paragraph" w:customStyle="1" w:styleId="aff9">
    <w:name w:val="Подпись к таблице"/>
    <w:basedOn w:val="a"/>
    <w:link w:val="aff8"/>
    <w:rsid w:val="006E35A9"/>
    <w:pPr>
      <w:widowControl w:val="0"/>
      <w:shd w:val="clear" w:color="auto" w:fill="FFFFFF"/>
      <w:spacing w:after="0" w:line="0" w:lineRule="atLeast"/>
    </w:pPr>
    <w:rPr>
      <w:rFonts w:eastAsia="Times New Roman"/>
      <w:i/>
      <w:iCs/>
      <w:sz w:val="21"/>
      <w:szCs w:val="21"/>
    </w:rPr>
  </w:style>
  <w:style w:type="character" w:customStyle="1" w:styleId="affa">
    <w:name w:val="Подпись к таблице + Не курсив"/>
    <w:rsid w:val="006E35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d">
    <w:name w:val="Основной текст1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pt0pt">
    <w:name w:val="Основной текст + 14 pt;Интервал 0 pt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ffb">
    <w:name w:val="Основной текст + Курсив"/>
    <w:rsid w:val="006E35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affc">
    <w:name w:val="Колонтитул_"/>
    <w:link w:val="1e"/>
    <w:rsid w:val="006E35A9"/>
    <w:rPr>
      <w:rFonts w:eastAsia="Times New Roman"/>
      <w:sz w:val="21"/>
      <w:szCs w:val="21"/>
      <w:shd w:val="clear" w:color="auto" w:fill="FFFFFF"/>
    </w:rPr>
  </w:style>
  <w:style w:type="paragraph" w:customStyle="1" w:styleId="1e">
    <w:name w:val="Колонтитул1"/>
    <w:basedOn w:val="a"/>
    <w:link w:val="affc"/>
    <w:rsid w:val="006E35A9"/>
    <w:pPr>
      <w:widowControl w:val="0"/>
      <w:shd w:val="clear" w:color="auto" w:fill="FFFFFF"/>
      <w:spacing w:after="0" w:line="0" w:lineRule="atLeast"/>
    </w:pPr>
    <w:rPr>
      <w:rFonts w:eastAsia="Times New Roman"/>
      <w:sz w:val="21"/>
      <w:szCs w:val="21"/>
    </w:rPr>
  </w:style>
  <w:style w:type="character" w:customStyle="1" w:styleId="affd">
    <w:name w:val="Колонтитул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3pt">
    <w:name w:val="Основной текст + 13 pt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a">
    <w:name w:val="Основной текст (2) + Не курсив"/>
    <w:rsid w:val="006E35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f">
    <w:name w:val="Заголовок №1_"/>
    <w:link w:val="112"/>
    <w:rsid w:val="006E35A9"/>
    <w:rPr>
      <w:rFonts w:eastAsia="Times New Roman"/>
      <w:sz w:val="21"/>
      <w:szCs w:val="21"/>
      <w:shd w:val="clear" w:color="auto" w:fill="FFFFFF"/>
    </w:rPr>
  </w:style>
  <w:style w:type="paragraph" w:customStyle="1" w:styleId="112">
    <w:name w:val="Заголовок №11"/>
    <w:basedOn w:val="a"/>
    <w:link w:val="1f"/>
    <w:rsid w:val="006E35A9"/>
    <w:pPr>
      <w:widowControl w:val="0"/>
      <w:shd w:val="clear" w:color="auto" w:fill="FFFFFF"/>
      <w:spacing w:before="300" w:after="300" w:line="0" w:lineRule="atLeast"/>
      <w:jc w:val="center"/>
      <w:outlineLvl w:val="0"/>
    </w:pPr>
    <w:rPr>
      <w:rFonts w:eastAsia="Times New Roman"/>
      <w:sz w:val="21"/>
      <w:szCs w:val="21"/>
    </w:rPr>
  </w:style>
  <w:style w:type="character" w:customStyle="1" w:styleId="1f0">
    <w:name w:val="Заголовок №1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blk">
    <w:name w:val="blk"/>
    <w:rsid w:val="006E35A9"/>
  </w:style>
  <w:style w:type="paragraph" w:customStyle="1" w:styleId="2b">
    <w:name w:val="Абзац списка2"/>
    <w:basedOn w:val="a"/>
    <w:rsid w:val="006E35A9"/>
    <w:pPr>
      <w:spacing w:after="0" w:line="240" w:lineRule="auto"/>
      <w:ind w:left="720"/>
    </w:pPr>
    <w:rPr>
      <w:rFonts w:eastAsia="Times New Roman"/>
      <w:sz w:val="24"/>
      <w:szCs w:val="24"/>
      <w:lang w:eastAsia="ru-RU"/>
    </w:rPr>
  </w:style>
  <w:style w:type="character" w:customStyle="1" w:styleId="affe">
    <w:name w:val="Текст концевой сноски Знак"/>
    <w:basedOn w:val="a0"/>
    <w:link w:val="afff"/>
    <w:uiPriority w:val="99"/>
    <w:semiHidden/>
    <w:rsid w:val="006E35A9"/>
    <w:rPr>
      <w:rFonts w:eastAsia="Times New Roman"/>
      <w:sz w:val="20"/>
      <w:szCs w:val="20"/>
      <w:lang w:eastAsia="ru-RU"/>
    </w:rPr>
  </w:style>
  <w:style w:type="paragraph" w:styleId="afff">
    <w:name w:val="endnote text"/>
    <w:basedOn w:val="a"/>
    <w:link w:val="affe"/>
    <w:uiPriority w:val="99"/>
    <w:semiHidden/>
    <w:unhideWhenUsed/>
    <w:rsid w:val="006E35A9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f1">
    <w:name w:val="Текст концевой сноски Знак1"/>
    <w:basedOn w:val="a0"/>
    <w:uiPriority w:val="99"/>
    <w:semiHidden/>
    <w:rsid w:val="006E35A9"/>
    <w:rPr>
      <w:sz w:val="20"/>
      <w:szCs w:val="20"/>
    </w:rPr>
  </w:style>
  <w:style w:type="paragraph" w:styleId="35">
    <w:name w:val="Body Text 3"/>
    <w:basedOn w:val="a"/>
    <w:link w:val="36"/>
    <w:uiPriority w:val="99"/>
    <w:unhideWhenUsed/>
    <w:rsid w:val="006E35A9"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character" w:customStyle="1" w:styleId="36">
    <w:name w:val="Основной текст 3 Знак"/>
    <w:basedOn w:val="a0"/>
    <w:link w:val="35"/>
    <w:uiPriority w:val="99"/>
    <w:rsid w:val="006E35A9"/>
    <w:rPr>
      <w:rFonts w:eastAsia="Times New Roman"/>
      <w:sz w:val="16"/>
      <w:szCs w:val="16"/>
      <w:lang w:eastAsia="ru-RU"/>
    </w:rPr>
  </w:style>
  <w:style w:type="character" w:customStyle="1" w:styleId="nobr">
    <w:name w:val="nobr"/>
    <w:basedOn w:val="a0"/>
    <w:rsid w:val="006E35A9"/>
  </w:style>
  <w:style w:type="paragraph" w:styleId="afff0">
    <w:name w:val="annotation text"/>
    <w:basedOn w:val="a"/>
    <w:link w:val="afff1"/>
    <w:uiPriority w:val="99"/>
    <w:unhideWhenUsed/>
    <w:rsid w:val="006E35A9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character" w:customStyle="1" w:styleId="afff1">
    <w:name w:val="Текст примечания Знак"/>
    <w:basedOn w:val="a0"/>
    <w:link w:val="afff0"/>
    <w:uiPriority w:val="99"/>
    <w:rsid w:val="006E35A9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2c">
    <w:name w:val="Body Text 2"/>
    <w:basedOn w:val="a"/>
    <w:link w:val="2d"/>
    <w:uiPriority w:val="99"/>
    <w:semiHidden/>
    <w:unhideWhenUsed/>
    <w:rsid w:val="006E35A9"/>
    <w:pPr>
      <w:widowControl w:val="0"/>
      <w:spacing w:after="120" w:line="48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2d">
    <w:name w:val="Основной текст 2 Знак"/>
    <w:basedOn w:val="a0"/>
    <w:link w:val="2c"/>
    <w:uiPriority w:val="99"/>
    <w:semiHidden/>
    <w:rsid w:val="006E35A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table" w:customStyle="1" w:styleId="81">
    <w:name w:val="Сетка таблицы8"/>
    <w:basedOn w:val="a1"/>
    <w:next w:val="a3"/>
    <w:uiPriority w:val="59"/>
    <w:rsid w:val="006E35A9"/>
    <w:pPr>
      <w:spacing w:after="0" w:line="240" w:lineRule="auto"/>
    </w:pPr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2">
    <w:name w:val="Сетка таблицы1"/>
    <w:basedOn w:val="a1"/>
    <w:next w:val="a3"/>
    <w:uiPriority w:val="39"/>
    <w:rsid w:val="006E35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3"/>
    <w:uiPriority w:val="59"/>
    <w:rsid w:val="006E35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Сетка таблицы71"/>
    <w:basedOn w:val="a1"/>
    <w:uiPriority w:val="59"/>
    <w:rsid w:val="006E35A9"/>
    <w:pPr>
      <w:spacing w:after="0" w:line="240" w:lineRule="auto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">
    <w:name w:val="Нет списка11"/>
    <w:next w:val="a2"/>
    <w:uiPriority w:val="99"/>
    <w:semiHidden/>
    <w:unhideWhenUsed/>
    <w:rsid w:val="006E35A9"/>
  </w:style>
  <w:style w:type="character" w:customStyle="1" w:styleId="prodname">
    <w:name w:val="prodname"/>
    <w:rsid w:val="006E35A9"/>
  </w:style>
  <w:style w:type="table" w:customStyle="1" w:styleId="2e">
    <w:name w:val="Сетка таблицы2"/>
    <w:basedOn w:val="a1"/>
    <w:next w:val="a3"/>
    <w:uiPriority w:val="39"/>
    <w:rsid w:val="00782140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1"/>
    <w:next w:val="a3"/>
    <w:rsid w:val="00782140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0" w:qFormat="1"/>
    <w:lsdException w:name="footnote reference" w:uiPriority="0"/>
    <w:lsdException w:name="annotation reference" w:uiPriority="0"/>
    <w:lsdException w:name="endnote reference" w:uiPriority="0"/>
    <w:lsdException w:name="List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6E35A9"/>
    <w:pPr>
      <w:keepNext/>
      <w:numPr>
        <w:numId w:val="6"/>
      </w:numPr>
      <w:suppressAutoHyphens/>
      <w:spacing w:before="240" w:after="0" w:line="240" w:lineRule="auto"/>
      <w:jc w:val="center"/>
      <w:outlineLvl w:val="0"/>
    </w:pPr>
    <w:rPr>
      <w:rFonts w:eastAsia="Times New Roman"/>
      <w:color w:val="000000"/>
      <w:sz w:val="24"/>
      <w:szCs w:val="24"/>
      <w:lang w:eastAsia="zh-CN"/>
    </w:rPr>
  </w:style>
  <w:style w:type="paragraph" w:styleId="20">
    <w:name w:val="heading 2"/>
    <w:basedOn w:val="a"/>
    <w:next w:val="a"/>
    <w:link w:val="21"/>
    <w:qFormat/>
    <w:rsid w:val="006E35A9"/>
    <w:pPr>
      <w:keepNext/>
      <w:numPr>
        <w:ilvl w:val="1"/>
        <w:numId w:val="6"/>
      </w:numPr>
      <w:suppressAutoHyphens/>
      <w:spacing w:before="20" w:after="0" w:line="252" w:lineRule="auto"/>
      <w:ind w:left="0" w:firstLine="709"/>
      <w:jc w:val="both"/>
      <w:outlineLvl w:val="1"/>
    </w:pPr>
    <w:rPr>
      <w:rFonts w:eastAsia="Times New Roman"/>
      <w:sz w:val="24"/>
      <w:szCs w:val="24"/>
      <w:u w:val="single"/>
      <w:lang w:eastAsia="zh-CN"/>
    </w:rPr>
  </w:style>
  <w:style w:type="paragraph" w:styleId="30">
    <w:name w:val="heading 3"/>
    <w:basedOn w:val="a"/>
    <w:next w:val="a"/>
    <w:link w:val="31"/>
    <w:unhideWhenUsed/>
    <w:qFormat/>
    <w:rsid w:val="006E35A9"/>
    <w:pPr>
      <w:keepNext/>
      <w:spacing w:before="240" w:after="60" w:line="240" w:lineRule="auto"/>
      <w:outlineLvl w:val="2"/>
    </w:pPr>
    <w:rPr>
      <w:rFonts w:ascii="Calibri Light" w:eastAsia="Times New Roman" w:hAnsi="Calibri Light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6E35A9"/>
    <w:pPr>
      <w:keepNext/>
      <w:numPr>
        <w:ilvl w:val="3"/>
        <w:numId w:val="6"/>
      </w:numPr>
      <w:tabs>
        <w:tab w:val="left" w:pos="4395"/>
        <w:tab w:val="left" w:pos="4962"/>
        <w:tab w:val="left" w:pos="6237"/>
      </w:tabs>
      <w:suppressAutoHyphens/>
      <w:spacing w:after="0" w:line="240" w:lineRule="auto"/>
      <w:jc w:val="center"/>
      <w:outlineLvl w:val="3"/>
    </w:pPr>
    <w:rPr>
      <w:rFonts w:eastAsia="Times New Roman"/>
      <w:sz w:val="24"/>
      <w:szCs w:val="20"/>
      <w:lang w:eastAsia="zh-CN"/>
    </w:rPr>
  </w:style>
  <w:style w:type="paragraph" w:styleId="5">
    <w:name w:val="heading 5"/>
    <w:basedOn w:val="a"/>
    <w:next w:val="a"/>
    <w:link w:val="50"/>
    <w:qFormat/>
    <w:rsid w:val="006E35A9"/>
    <w:pPr>
      <w:keepNext/>
      <w:spacing w:after="0" w:line="240" w:lineRule="auto"/>
      <w:jc w:val="center"/>
      <w:outlineLvl w:val="4"/>
    </w:pPr>
    <w:rPr>
      <w:rFonts w:eastAsia="Times New Roman"/>
      <w:b/>
      <w:sz w:val="16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6E35A9"/>
    <w:pPr>
      <w:numPr>
        <w:ilvl w:val="5"/>
        <w:numId w:val="6"/>
      </w:numPr>
      <w:suppressAutoHyphens/>
      <w:spacing w:before="240" w:after="60" w:line="240" w:lineRule="auto"/>
      <w:outlineLvl w:val="5"/>
    </w:pPr>
    <w:rPr>
      <w:rFonts w:eastAsia="Times New Roman"/>
      <w:b/>
      <w:bCs/>
      <w:sz w:val="22"/>
      <w:szCs w:val="22"/>
      <w:lang w:eastAsia="zh-CN"/>
    </w:rPr>
  </w:style>
  <w:style w:type="paragraph" w:styleId="7">
    <w:name w:val="heading 7"/>
    <w:basedOn w:val="a"/>
    <w:next w:val="a"/>
    <w:link w:val="70"/>
    <w:qFormat/>
    <w:rsid w:val="006E35A9"/>
    <w:pPr>
      <w:numPr>
        <w:ilvl w:val="6"/>
        <w:numId w:val="6"/>
      </w:numPr>
      <w:suppressAutoHyphens/>
      <w:spacing w:before="240" w:after="60" w:line="240" w:lineRule="auto"/>
      <w:outlineLvl w:val="6"/>
    </w:pPr>
    <w:rPr>
      <w:rFonts w:eastAsia="Times New Roman"/>
      <w:sz w:val="24"/>
      <w:szCs w:val="24"/>
      <w:lang w:eastAsia="zh-CN"/>
    </w:rPr>
  </w:style>
  <w:style w:type="paragraph" w:styleId="8">
    <w:name w:val="heading 8"/>
    <w:basedOn w:val="a"/>
    <w:next w:val="a"/>
    <w:link w:val="80"/>
    <w:qFormat/>
    <w:rsid w:val="006E35A9"/>
    <w:pPr>
      <w:keepNext/>
      <w:spacing w:after="0" w:line="240" w:lineRule="auto"/>
      <w:jc w:val="center"/>
      <w:outlineLvl w:val="7"/>
    </w:pPr>
    <w:rPr>
      <w:rFonts w:eastAsia="Times New Roman"/>
      <w:b/>
      <w:spacing w:val="4"/>
      <w:sz w:val="24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6E35A9"/>
    <w:pPr>
      <w:keepNext/>
      <w:numPr>
        <w:ilvl w:val="8"/>
        <w:numId w:val="6"/>
      </w:numPr>
      <w:tabs>
        <w:tab w:val="left" w:pos="4395"/>
        <w:tab w:val="left" w:pos="4962"/>
        <w:tab w:val="left" w:pos="6237"/>
      </w:tabs>
      <w:suppressAutoHyphens/>
      <w:spacing w:after="0" w:line="240" w:lineRule="auto"/>
      <w:ind w:left="0" w:firstLine="567"/>
      <w:jc w:val="right"/>
      <w:outlineLvl w:val="8"/>
    </w:pPr>
    <w:rPr>
      <w:rFonts w:eastAsia="Times New Roman"/>
      <w:b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2E40"/>
    <w:pPr>
      <w:spacing w:after="0" w:line="240" w:lineRule="auto"/>
    </w:pPr>
    <w:rPr>
      <w:rFonts w:ascii="Arial CYR" w:eastAsia="Arial CYR" w:hAnsi="Arial CYR" w:cs="Arial CYR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nhideWhenUsed/>
    <w:rsid w:val="00102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102E4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6E35A9"/>
    <w:rPr>
      <w:rFonts w:eastAsia="Times New Roman"/>
      <w:color w:val="000000"/>
      <w:sz w:val="24"/>
      <w:szCs w:val="24"/>
      <w:lang w:eastAsia="zh-CN"/>
    </w:rPr>
  </w:style>
  <w:style w:type="character" w:customStyle="1" w:styleId="21">
    <w:name w:val="Заголовок 2 Знак"/>
    <w:basedOn w:val="a0"/>
    <w:link w:val="20"/>
    <w:rsid w:val="006E35A9"/>
    <w:rPr>
      <w:rFonts w:eastAsia="Times New Roman"/>
      <w:sz w:val="24"/>
      <w:szCs w:val="24"/>
      <w:u w:val="single"/>
      <w:lang w:eastAsia="zh-CN"/>
    </w:rPr>
  </w:style>
  <w:style w:type="character" w:customStyle="1" w:styleId="31">
    <w:name w:val="Заголовок 3 Знак"/>
    <w:basedOn w:val="a0"/>
    <w:link w:val="30"/>
    <w:rsid w:val="006E35A9"/>
    <w:rPr>
      <w:rFonts w:ascii="Calibri Light" w:eastAsia="Times New Roman" w:hAnsi="Calibri Light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E35A9"/>
    <w:rPr>
      <w:rFonts w:eastAsia="Times New Roman"/>
      <w:sz w:val="24"/>
      <w:szCs w:val="20"/>
      <w:lang w:eastAsia="zh-CN"/>
    </w:rPr>
  </w:style>
  <w:style w:type="character" w:customStyle="1" w:styleId="50">
    <w:name w:val="Заголовок 5 Знак"/>
    <w:basedOn w:val="a0"/>
    <w:link w:val="5"/>
    <w:rsid w:val="006E35A9"/>
    <w:rPr>
      <w:rFonts w:eastAsia="Times New Roman"/>
      <w:b/>
      <w:sz w:val="16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6E35A9"/>
    <w:rPr>
      <w:rFonts w:eastAsia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6E35A9"/>
    <w:rPr>
      <w:rFonts w:eastAsia="Times New Roman"/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6E35A9"/>
    <w:rPr>
      <w:rFonts w:eastAsia="Times New Roman"/>
      <w:b/>
      <w:spacing w:val="4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6E35A9"/>
    <w:rPr>
      <w:rFonts w:eastAsia="Times New Roman"/>
      <w:b/>
      <w:sz w:val="24"/>
      <w:szCs w:val="24"/>
      <w:lang w:eastAsia="zh-CN"/>
    </w:rPr>
  </w:style>
  <w:style w:type="numbering" w:customStyle="1" w:styleId="11">
    <w:name w:val="Нет списка1"/>
    <w:next w:val="a2"/>
    <w:uiPriority w:val="99"/>
    <w:semiHidden/>
    <w:unhideWhenUsed/>
    <w:rsid w:val="006E35A9"/>
  </w:style>
  <w:style w:type="paragraph" w:styleId="a6">
    <w:name w:val="header"/>
    <w:basedOn w:val="a"/>
    <w:link w:val="a7"/>
    <w:uiPriority w:val="99"/>
    <w:rsid w:val="006E35A9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6E35A9"/>
    <w:rPr>
      <w:rFonts w:eastAsia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6E35A9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9">
    <w:name w:val="No Spacing"/>
    <w:uiPriority w:val="1"/>
    <w:qFormat/>
    <w:rsid w:val="006E35A9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styleId="aa">
    <w:name w:val="annotation reference"/>
    <w:rsid w:val="006E35A9"/>
    <w:rPr>
      <w:sz w:val="16"/>
      <w:szCs w:val="16"/>
    </w:rPr>
  </w:style>
  <w:style w:type="character" w:styleId="ab">
    <w:name w:val="Hyperlink"/>
    <w:rsid w:val="006E35A9"/>
    <w:rPr>
      <w:rFonts w:cs="Times New Roman"/>
      <w:color w:val="0000FF"/>
      <w:u w:val="single"/>
    </w:rPr>
  </w:style>
  <w:style w:type="paragraph" w:styleId="ac">
    <w:name w:val="footer"/>
    <w:basedOn w:val="a"/>
    <w:link w:val="ad"/>
    <w:uiPriority w:val="99"/>
    <w:unhideWhenUsed/>
    <w:rsid w:val="006E35A9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d">
    <w:name w:val="Нижний колонтитул Знак"/>
    <w:basedOn w:val="a0"/>
    <w:link w:val="ac"/>
    <w:uiPriority w:val="99"/>
    <w:rsid w:val="006E35A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customStyle="1" w:styleId="ConsPlusNormal">
    <w:name w:val="ConsPlusNormal"/>
    <w:link w:val="ConsPlusNormal0"/>
    <w:rsid w:val="006E35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2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6E35A9"/>
    <w:rPr>
      <w:rFonts w:ascii="Calibri" w:eastAsia="Times New Roman" w:hAnsi="Calibri" w:cs="Calibri"/>
      <w:sz w:val="22"/>
      <w:szCs w:val="20"/>
      <w:lang w:eastAsia="ru-RU"/>
    </w:rPr>
  </w:style>
  <w:style w:type="paragraph" w:customStyle="1" w:styleId="ConsPlusTitle">
    <w:name w:val="ConsPlusTitle"/>
    <w:rsid w:val="006E35A9"/>
    <w:pPr>
      <w:autoSpaceDE w:val="0"/>
      <w:autoSpaceDN w:val="0"/>
      <w:adjustRightInd w:val="0"/>
      <w:spacing w:after="0" w:line="240" w:lineRule="auto"/>
    </w:pPr>
    <w:rPr>
      <w:rFonts w:eastAsia="Times New Roman"/>
      <w:b/>
      <w:bCs/>
      <w:lang w:eastAsia="ru-RU"/>
    </w:rPr>
  </w:style>
  <w:style w:type="paragraph" w:customStyle="1" w:styleId="12">
    <w:name w:val="Абзац списка1"/>
    <w:basedOn w:val="a"/>
    <w:rsid w:val="006E35A9"/>
    <w:pPr>
      <w:spacing w:after="0" w:line="240" w:lineRule="auto"/>
      <w:ind w:left="720"/>
    </w:pPr>
    <w:rPr>
      <w:rFonts w:eastAsia="Times New Roman"/>
      <w:sz w:val="24"/>
      <w:szCs w:val="24"/>
      <w:lang w:eastAsia="ru-RU"/>
    </w:rPr>
  </w:style>
  <w:style w:type="paragraph" w:customStyle="1" w:styleId="32">
    <w:name w:val="Стиль3 Знак Знак"/>
    <w:basedOn w:val="22"/>
    <w:link w:val="33"/>
    <w:rsid w:val="006E35A9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</w:style>
  <w:style w:type="paragraph" w:styleId="22">
    <w:name w:val="Body Text Indent 2"/>
    <w:basedOn w:val="a"/>
    <w:link w:val="23"/>
    <w:uiPriority w:val="99"/>
    <w:semiHidden/>
    <w:unhideWhenUsed/>
    <w:rsid w:val="006E35A9"/>
    <w:pPr>
      <w:spacing w:after="120" w:line="480" w:lineRule="auto"/>
      <w:ind w:left="283"/>
    </w:pPr>
    <w:rPr>
      <w:rFonts w:eastAsia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6E35A9"/>
    <w:rPr>
      <w:rFonts w:eastAsia="Times New Roman"/>
      <w:sz w:val="24"/>
      <w:szCs w:val="24"/>
      <w:lang w:eastAsia="ru-RU"/>
    </w:rPr>
  </w:style>
  <w:style w:type="character" w:customStyle="1" w:styleId="33">
    <w:name w:val="Стиль3 Знак Знак Знак"/>
    <w:link w:val="32"/>
    <w:locked/>
    <w:rsid w:val="006E35A9"/>
    <w:rPr>
      <w:rFonts w:eastAsia="Times New Roman"/>
      <w:sz w:val="24"/>
      <w:szCs w:val="24"/>
      <w:lang w:eastAsia="ru-RU"/>
    </w:rPr>
  </w:style>
  <w:style w:type="paragraph" w:styleId="ae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f"/>
    <w:qFormat/>
    <w:rsid w:val="006E35A9"/>
    <w:pPr>
      <w:spacing w:after="6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e"/>
    <w:rsid w:val="006E35A9"/>
    <w:rPr>
      <w:rFonts w:eastAsia="Times New Roman"/>
      <w:sz w:val="20"/>
      <w:szCs w:val="20"/>
      <w:lang w:eastAsia="ru-RU"/>
    </w:rPr>
  </w:style>
  <w:style w:type="character" w:styleId="af0">
    <w:name w:val="footnote reference"/>
    <w:rsid w:val="006E35A9"/>
    <w:rPr>
      <w:vertAlign w:val="superscript"/>
    </w:rPr>
  </w:style>
  <w:style w:type="paragraph" w:styleId="af1">
    <w:name w:val="Body Text"/>
    <w:basedOn w:val="a"/>
    <w:link w:val="af2"/>
    <w:unhideWhenUsed/>
    <w:rsid w:val="006E35A9"/>
    <w:pPr>
      <w:spacing w:after="12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6E35A9"/>
    <w:rPr>
      <w:rFonts w:eastAsia="Times New Roman"/>
      <w:sz w:val="24"/>
      <w:szCs w:val="24"/>
      <w:lang w:eastAsia="ru-RU"/>
    </w:rPr>
  </w:style>
  <w:style w:type="character" w:customStyle="1" w:styleId="WW8Num1z0">
    <w:name w:val="WW8Num1z0"/>
    <w:rsid w:val="006E35A9"/>
  </w:style>
  <w:style w:type="character" w:customStyle="1" w:styleId="WW8Num1z1">
    <w:name w:val="WW8Num1z1"/>
    <w:rsid w:val="006E35A9"/>
  </w:style>
  <w:style w:type="character" w:customStyle="1" w:styleId="WW8Num1z2">
    <w:name w:val="WW8Num1z2"/>
    <w:rsid w:val="006E35A9"/>
  </w:style>
  <w:style w:type="character" w:customStyle="1" w:styleId="WW8Num1z3">
    <w:name w:val="WW8Num1z3"/>
    <w:rsid w:val="006E35A9"/>
  </w:style>
  <w:style w:type="character" w:customStyle="1" w:styleId="WW8Num1z4">
    <w:name w:val="WW8Num1z4"/>
    <w:rsid w:val="006E35A9"/>
  </w:style>
  <w:style w:type="character" w:customStyle="1" w:styleId="WW8Num1z5">
    <w:name w:val="WW8Num1z5"/>
    <w:rsid w:val="006E35A9"/>
  </w:style>
  <w:style w:type="character" w:customStyle="1" w:styleId="WW8Num1z6">
    <w:name w:val="WW8Num1z6"/>
    <w:rsid w:val="006E35A9"/>
  </w:style>
  <w:style w:type="character" w:customStyle="1" w:styleId="WW8Num1z7">
    <w:name w:val="WW8Num1z7"/>
    <w:rsid w:val="006E35A9"/>
  </w:style>
  <w:style w:type="character" w:customStyle="1" w:styleId="WW8Num1z8">
    <w:name w:val="WW8Num1z8"/>
    <w:rsid w:val="006E35A9"/>
  </w:style>
  <w:style w:type="character" w:customStyle="1" w:styleId="WW8Num2z0">
    <w:name w:val="WW8Num2z0"/>
    <w:rsid w:val="006E35A9"/>
    <w:rPr>
      <w:rFonts w:hint="default"/>
    </w:rPr>
  </w:style>
  <w:style w:type="character" w:customStyle="1" w:styleId="WW8Num2z1">
    <w:name w:val="WW8Num2z1"/>
    <w:rsid w:val="006E35A9"/>
  </w:style>
  <w:style w:type="character" w:customStyle="1" w:styleId="WW8Num2z2">
    <w:name w:val="WW8Num2z2"/>
    <w:rsid w:val="006E35A9"/>
  </w:style>
  <w:style w:type="character" w:customStyle="1" w:styleId="WW8Num2z3">
    <w:name w:val="WW8Num2z3"/>
    <w:rsid w:val="006E35A9"/>
  </w:style>
  <w:style w:type="character" w:customStyle="1" w:styleId="WW8Num2z4">
    <w:name w:val="WW8Num2z4"/>
    <w:rsid w:val="006E35A9"/>
  </w:style>
  <w:style w:type="character" w:customStyle="1" w:styleId="WW8Num2z5">
    <w:name w:val="WW8Num2z5"/>
    <w:rsid w:val="006E35A9"/>
  </w:style>
  <w:style w:type="character" w:customStyle="1" w:styleId="WW8Num2z6">
    <w:name w:val="WW8Num2z6"/>
    <w:rsid w:val="006E35A9"/>
  </w:style>
  <w:style w:type="character" w:customStyle="1" w:styleId="WW8Num2z7">
    <w:name w:val="WW8Num2z7"/>
    <w:rsid w:val="006E35A9"/>
  </w:style>
  <w:style w:type="character" w:customStyle="1" w:styleId="WW8Num2z8">
    <w:name w:val="WW8Num2z8"/>
    <w:rsid w:val="006E35A9"/>
  </w:style>
  <w:style w:type="character" w:customStyle="1" w:styleId="WW8Num3z0">
    <w:name w:val="WW8Num3z0"/>
    <w:rsid w:val="006E35A9"/>
    <w:rPr>
      <w:rFonts w:hint="default"/>
    </w:rPr>
  </w:style>
  <w:style w:type="character" w:customStyle="1" w:styleId="WW8Num3z1">
    <w:name w:val="WW8Num3z1"/>
    <w:rsid w:val="006E35A9"/>
    <w:rPr>
      <w:rFonts w:ascii="Times New Roman" w:eastAsia="Times New Roman" w:hAnsi="Times New Roman" w:cs="Times New Roman"/>
      <w:b/>
      <w:bCs/>
      <w:i/>
      <w:sz w:val="24"/>
      <w:szCs w:val="24"/>
    </w:rPr>
  </w:style>
  <w:style w:type="character" w:customStyle="1" w:styleId="WW8Num4z0">
    <w:name w:val="WW8Num4z0"/>
    <w:rsid w:val="006E35A9"/>
    <w:rPr>
      <w:rFonts w:ascii="Times New Roman" w:hAnsi="Times New Roman" w:cs="Times New Roman" w:hint="default"/>
      <w:b/>
      <w:bCs/>
      <w:i/>
      <w:iCs/>
      <w:sz w:val="24"/>
      <w:szCs w:val="24"/>
    </w:rPr>
  </w:style>
  <w:style w:type="character" w:customStyle="1" w:styleId="WW8Num5z0">
    <w:name w:val="WW8Num5z0"/>
    <w:rsid w:val="006E35A9"/>
    <w:rPr>
      <w:rFonts w:hint="default"/>
      <w:b/>
    </w:rPr>
  </w:style>
  <w:style w:type="character" w:customStyle="1" w:styleId="WW8Num5z1">
    <w:name w:val="WW8Num5z1"/>
    <w:rsid w:val="006E35A9"/>
    <w:rPr>
      <w:rFonts w:hint="default"/>
    </w:rPr>
  </w:style>
  <w:style w:type="character" w:customStyle="1" w:styleId="WW8Num5z2">
    <w:name w:val="WW8Num5z2"/>
    <w:rsid w:val="006E35A9"/>
    <w:rPr>
      <w:rFonts w:hint="default"/>
      <w:i w:val="0"/>
    </w:rPr>
  </w:style>
  <w:style w:type="character" w:customStyle="1" w:styleId="WW8Num6z0">
    <w:name w:val="WW8Num6z0"/>
    <w:rsid w:val="006E35A9"/>
    <w:rPr>
      <w:rFonts w:ascii="Symbol" w:hAnsi="Symbol" w:cs="Symbol" w:hint="default"/>
      <w:sz w:val="24"/>
      <w:szCs w:val="24"/>
    </w:rPr>
  </w:style>
  <w:style w:type="character" w:customStyle="1" w:styleId="WW8Num6z1">
    <w:name w:val="WW8Num6z1"/>
    <w:rsid w:val="006E35A9"/>
  </w:style>
  <w:style w:type="character" w:customStyle="1" w:styleId="WW8Num6z2">
    <w:name w:val="WW8Num6z2"/>
    <w:rsid w:val="006E35A9"/>
  </w:style>
  <w:style w:type="character" w:customStyle="1" w:styleId="WW8Num6z3">
    <w:name w:val="WW8Num6z3"/>
    <w:rsid w:val="006E35A9"/>
  </w:style>
  <w:style w:type="character" w:customStyle="1" w:styleId="WW8Num6z4">
    <w:name w:val="WW8Num6z4"/>
    <w:rsid w:val="006E35A9"/>
  </w:style>
  <w:style w:type="character" w:customStyle="1" w:styleId="WW8Num6z5">
    <w:name w:val="WW8Num6z5"/>
    <w:rsid w:val="006E35A9"/>
  </w:style>
  <w:style w:type="character" w:customStyle="1" w:styleId="WW8Num6z6">
    <w:name w:val="WW8Num6z6"/>
    <w:rsid w:val="006E35A9"/>
  </w:style>
  <w:style w:type="character" w:customStyle="1" w:styleId="WW8Num6z7">
    <w:name w:val="WW8Num6z7"/>
    <w:rsid w:val="006E35A9"/>
  </w:style>
  <w:style w:type="character" w:customStyle="1" w:styleId="WW8Num6z8">
    <w:name w:val="WW8Num6z8"/>
    <w:rsid w:val="006E35A9"/>
  </w:style>
  <w:style w:type="character" w:customStyle="1" w:styleId="WW8Num7z0">
    <w:name w:val="WW8Num7z0"/>
    <w:rsid w:val="006E35A9"/>
    <w:rPr>
      <w:rFonts w:ascii="Symbol" w:hAnsi="Symbol" w:cs="OpenSymbol"/>
    </w:rPr>
  </w:style>
  <w:style w:type="character" w:customStyle="1" w:styleId="WW8Num7z1">
    <w:name w:val="WW8Num7z1"/>
    <w:rsid w:val="006E35A9"/>
    <w:rPr>
      <w:rFonts w:ascii="OpenSymbol" w:hAnsi="OpenSymbol" w:cs="OpenSymbol"/>
    </w:rPr>
  </w:style>
  <w:style w:type="character" w:customStyle="1" w:styleId="WW8Num8z0">
    <w:name w:val="WW8Num8z0"/>
    <w:rsid w:val="006E35A9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WW8Num9z0">
    <w:name w:val="WW8Num9z0"/>
    <w:rsid w:val="006E35A9"/>
    <w:rPr>
      <w:rFonts w:ascii="Symbol" w:hAnsi="Symbol" w:cs="Symbol"/>
      <w:sz w:val="22"/>
      <w:szCs w:val="22"/>
    </w:rPr>
  </w:style>
  <w:style w:type="character" w:customStyle="1" w:styleId="WW8Num9z1">
    <w:name w:val="WW8Num9z1"/>
    <w:rsid w:val="006E35A9"/>
  </w:style>
  <w:style w:type="character" w:customStyle="1" w:styleId="WW8Num9z2">
    <w:name w:val="WW8Num9z2"/>
    <w:rsid w:val="006E35A9"/>
  </w:style>
  <w:style w:type="character" w:customStyle="1" w:styleId="WW8Num9z3">
    <w:name w:val="WW8Num9z3"/>
    <w:rsid w:val="006E35A9"/>
  </w:style>
  <w:style w:type="character" w:customStyle="1" w:styleId="WW8Num9z4">
    <w:name w:val="WW8Num9z4"/>
    <w:rsid w:val="006E35A9"/>
  </w:style>
  <w:style w:type="character" w:customStyle="1" w:styleId="WW8Num9z5">
    <w:name w:val="WW8Num9z5"/>
    <w:rsid w:val="006E35A9"/>
  </w:style>
  <w:style w:type="character" w:customStyle="1" w:styleId="WW8Num9z6">
    <w:name w:val="WW8Num9z6"/>
    <w:rsid w:val="006E35A9"/>
  </w:style>
  <w:style w:type="character" w:customStyle="1" w:styleId="WW8Num9z7">
    <w:name w:val="WW8Num9z7"/>
    <w:rsid w:val="006E35A9"/>
  </w:style>
  <w:style w:type="character" w:customStyle="1" w:styleId="WW8Num9z8">
    <w:name w:val="WW8Num9z8"/>
    <w:rsid w:val="006E35A9"/>
  </w:style>
  <w:style w:type="character" w:customStyle="1" w:styleId="WW8Num10z0">
    <w:name w:val="WW8Num10z0"/>
    <w:rsid w:val="006E35A9"/>
    <w:rPr>
      <w:rFonts w:ascii="Symbol" w:hAnsi="Symbol" w:cs="Symbol"/>
      <w:sz w:val="22"/>
      <w:szCs w:val="22"/>
    </w:rPr>
  </w:style>
  <w:style w:type="character" w:customStyle="1" w:styleId="WW8Num10z1">
    <w:name w:val="WW8Num10z1"/>
    <w:rsid w:val="006E35A9"/>
  </w:style>
  <w:style w:type="character" w:customStyle="1" w:styleId="WW8Num10z2">
    <w:name w:val="WW8Num10z2"/>
    <w:rsid w:val="006E35A9"/>
  </w:style>
  <w:style w:type="character" w:customStyle="1" w:styleId="WW8Num10z3">
    <w:name w:val="WW8Num10z3"/>
    <w:rsid w:val="006E35A9"/>
  </w:style>
  <w:style w:type="character" w:customStyle="1" w:styleId="WW8Num10z4">
    <w:name w:val="WW8Num10z4"/>
    <w:rsid w:val="006E35A9"/>
  </w:style>
  <w:style w:type="character" w:customStyle="1" w:styleId="WW8Num10z5">
    <w:name w:val="WW8Num10z5"/>
    <w:rsid w:val="006E35A9"/>
  </w:style>
  <w:style w:type="character" w:customStyle="1" w:styleId="WW8Num10z6">
    <w:name w:val="WW8Num10z6"/>
    <w:rsid w:val="006E35A9"/>
  </w:style>
  <w:style w:type="character" w:customStyle="1" w:styleId="WW8Num10z7">
    <w:name w:val="WW8Num10z7"/>
    <w:rsid w:val="006E35A9"/>
  </w:style>
  <w:style w:type="character" w:customStyle="1" w:styleId="WW8Num10z8">
    <w:name w:val="WW8Num10z8"/>
    <w:rsid w:val="006E35A9"/>
  </w:style>
  <w:style w:type="character" w:customStyle="1" w:styleId="WW8Num11z0">
    <w:name w:val="WW8Num11z0"/>
    <w:rsid w:val="006E35A9"/>
    <w:rPr>
      <w:b w:val="0"/>
      <w:bCs w:val="0"/>
      <w:sz w:val="22"/>
      <w:szCs w:val="22"/>
      <w:lang w:val="ru-RU"/>
    </w:rPr>
  </w:style>
  <w:style w:type="character" w:customStyle="1" w:styleId="WW8Num12z0">
    <w:name w:val="WW8Num12z0"/>
    <w:rsid w:val="006E35A9"/>
    <w:rPr>
      <w:rFonts w:ascii="Symbol" w:hAnsi="Symbol" w:cs="Symbol"/>
      <w:sz w:val="22"/>
      <w:szCs w:val="22"/>
    </w:rPr>
  </w:style>
  <w:style w:type="character" w:customStyle="1" w:styleId="WW8Num12z1">
    <w:name w:val="WW8Num12z1"/>
    <w:rsid w:val="006E35A9"/>
  </w:style>
  <w:style w:type="character" w:customStyle="1" w:styleId="WW8Num12z2">
    <w:name w:val="WW8Num12z2"/>
    <w:rsid w:val="006E35A9"/>
  </w:style>
  <w:style w:type="character" w:customStyle="1" w:styleId="WW8Num12z3">
    <w:name w:val="WW8Num12z3"/>
    <w:rsid w:val="006E35A9"/>
  </w:style>
  <w:style w:type="character" w:customStyle="1" w:styleId="WW8Num12z4">
    <w:name w:val="WW8Num12z4"/>
    <w:rsid w:val="006E35A9"/>
  </w:style>
  <w:style w:type="character" w:customStyle="1" w:styleId="WW8Num12z5">
    <w:name w:val="WW8Num12z5"/>
    <w:rsid w:val="006E35A9"/>
  </w:style>
  <w:style w:type="character" w:customStyle="1" w:styleId="WW8Num12z6">
    <w:name w:val="WW8Num12z6"/>
    <w:rsid w:val="006E35A9"/>
  </w:style>
  <w:style w:type="character" w:customStyle="1" w:styleId="WW8Num12z7">
    <w:name w:val="WW8Num12z7"/>
    <w:rsid w:val="006E35A9"/>
  </w:style>
  <w:style w:type="character" w:customStyle="1" w:styleId="WW8Num12z8">
    <w:name w:val="WW8Num12z8"/>
    <w:rsid w:val="006E35A9"/>
  </w:style>
  <w:style w:type="character" w:customStyle="1" w:styleId="WW8Num13z0">
    <w:name w:val="WW8Num13z0"/>
    <w:rsid w:val="006E35A9"/>
    <w:rPr>
      <w:rFonts w:cs="Times New Roman"/>
      <w:b/>
    </w:rPr>
  </w:style>
  <w:style w:type="character" w:customStyle="1" w:styleId="WW8Num14z0">
    <w:name w:val="WW8Num14z0"/>
    <w:rsid w:val="006E35A9"/>
    <w:rPr>
      <w:rFonts w:cs="Times New Roman"/>
      <w:b/>
    </w:rPr>
  </w:style>
  <w:style w:type="character" w:customStyle="1" w:styleId="WW8Num14z2">
    <w:name w:val="WW8Num14z2"/>
    <w:rsid w:val="006E35A9"/>
  </w:style>
  <w:style w:type="character" w:customStyle="1" w:styleId="WW8Num14z3">
    <w:name w:val="WW8Num14z3"/>
    <w:rsid w:val="006E35A9"/>
  </w:style>
  <w:style w:type="character" w:customStyle="1" w:styleId="WW8Num14z4">
    <w:name w:val="WW8Num14z4"/>
    <w:rsid w:val="006E35A9"/>
  </w:style>
  <w:style w:type="character" w:customStyle="1" w:styleId="WW8Num14z5">
    <w:name w:val="WW8Num14z5"/>
    <w:rsid w:val="006E35A9"/>
  </w:style>
  <w:style w:type="character" w:customStyle="1" w:styleId="WW8Num14z6">
    <w:name w:val="WW8Num14z6"/>
    <w:rsid w:val="006E35A9"/>
  </w:style>
  <w:style w:type="character" w:customStyle="1" w:styleId="WW8Num14z7">
    <w:name w:val="WW8Num14z7"/>
    <w:rsid w:val="006E35A9"/>
  </w:style>
  <w:style w:type="character" w:customStyle="1" w:styleId="WW8Num14z8">
    <w:name w:val="WW8Num14z8"/>
    <w:rsid w:val="006E35A9"/>
  </w:style>
  <w:style w:type="character" w:customStyle="1" w:styleId="WW8Num15z0">
    <w:name w:val="WW8Num15z0"/>
    <w:rsid w:val="006E35A9"/>
    <w:rPr>
      <w:rFonts w:cs="Times New Roman"/>
      <w:b/>
    </w:rPr>
  </w:style>
  <w:style w:type="character" w:customStyle="1" w:styleId="WW8Num16z0">
    <w:name w:val="WW8Num16z0"/>
    <w:rsid w:val="006E35A9"/>
    <w:rPr>
      <w:rFonts w:cs="Times New Roman"/>
      <w:b/>
    </w:rPr>
  </w:style>
  <w:style w:type="character" w:customStyle="1" w:styleId="WW8Num16z1">
    <w:name w:val="WW8Num16z1"/>
    <w:rsid w:val="006E35A9"/>
  </w:style>
  <w:style w:type="character" w:customStyle="1" w:styleId="WW8Num16z2">
    <w:name w:val="WW8Num16z2"/>
    <w:rsid w:val="006E35A9"/>
  </w:style>
  <w:style w:type="character" w:customStyle="1" w:styleId="WW8Num16z3">
    <w:name w:val="WW8Num16z3"/>
    <w:rsid w:val="006E35A9"/>
  </w:style>
  <w:style w:type="character" w:customStyle="1" w:styleId="WW8Num16z4">
    <w:name w:val="WW8Num16z4"/>
    <w:rsid w:val="006E35A9"/>
  </w:style>
  <w:style w:type="character" w:customStyle="1" w:styleId="WW8Num16z5">
    <w:name w:val="WW8Num16z5"/>
    <w:rsid w:val="006E35A9"/>
  </w:style>
  <w:style w:type="character" w:customStyle="1" w:styleId="WW8Num16z6">
    <w:name w:val="WW8Num16z6"/>
    <w:rsid w:val="006E35A9"/>
  </w:style>
  <w:style w:type="character" w:customStyle="1" w:styleId="WW8Num16z7">
    <w:name w:val="WW8Num16z7"/>
    <w:rsid w:val="006E35A9"/>
  </w:style>
  <w:style w:type="character" w:customStyle="1" w:styleId="WW8Num16z8">
    <w:name w:val="WW8Num16z8"/>
    <w:rsid w:val="006E35A9"/>
  </w:style>
  <w:style w:type="character" w:customStyle="1" w:styleId="WW8Num17z0">
    <w:name w:val="WW8Num17z0"/>
    <w:rsid w:val="006E35A9"/>
    <w:rPr>
      <w:rFonts w:cs="Times New Roman"/>
      <w:b/>
    </w:rPr>
  </w:style>
  <w:style w:type="character" w:customStyle="1" w:styleId="WW8Num18z0">
    <w:name w:val="WW8Num18z0"/>
    <w:rsid w:val="006E35A9"/>
    <w:rPr>
      <w:rFonts w:ascii="Courier New" w:hAnsi="Courier New" w:cs="Courier New"/>
      <w:shd w:val="clear" w:color="auto" w:fill="00FF00"/>
    </w:rPr>
  </w:style>
  <w:style w:type="character" w:customStyle="1" w:styleId="WW8Num18z2">
    <w:name w:val="WW8Num18z2"/>
    <w:rsid w:val="006E35A9"/>
    <w:rPr>
      <w:rFonts w:cs="Times New Roman"/>
      <w:b/>
    </w:rPr>
  </w:style>
  <w:style w:type="character" w:customStyle="1" w:styleId="WW8Num19z0">
    <w:name w:val="WW8Num19z0"/>
    <w:rsid w:val="006E35A9"/>
    <w:rPr>
      <w:rFonts w:ascii="Courier New" w:hAnsi="Courier New" w:cs="Times New Roman"/>
      <w:color w:val="000000"/>
    </w:rPr>
  </w:style>
  <w:style w:type="character" w:customStyle="1" w:styleId="WW8Num19z1">
    <w:name w:val="WW8Num19z1"/>
    <w:rsid w:val="006E35A9"/>
    <w:rPr>
      <w:rFonts w:ascii="Courier New" w:hAnsi="Courier New" w:cs="Times New Roman"/>
      <w:b/>
    </w:rPr>
  </w:style>
  <w:style w:type="character" w:customStyle="1" w:styleId="WW8Num19z2">
    <w:name w:val="WW8Num19z2"/>
    <w:rsid w:val="006E35A9"/>
    <w:rPr>
      <w:rFonts w:cs="Times New Roman"/>
      <w:b/>
    </w:rPr>
  </w:style>
  <w:style w:type="character" w:customStyle="1" w:styleId="WW8Num20z0">
    <w:name w:val="WW8Num20z0"/>
    <w:rsid w:val="006E35A9"/>
    <w:rPr>
      <w:rFonts w:ascii="Courier New" w:hAnsi="Courier New" w:cs="Times New Roman"/>
      <w:color w:val="000000"/>
      <w:sz w:val="24"/>
      <w:szCs w:val="24"/>
      <w:lang w:eastAsia="ru-RU"/>
    </w:rPr>
  </w:style>
  <w:style w:type="character" w:customStyle="1" w:styleId="WW8Num20z1">
    <w:name w:val="WW8Num20z1"/>
    <w:rsid w:val="006E35A9"/>
    <w:rPr>
      <w:rFonts w:ascii="Courier New" w:hAnsi="Courier New" w:cs="Times New Roman"/>
      <w:b/>
    </w:rPr>
  </w:style>
  <w:style w:type="character" w:customStyle="1" w:styleId="WW8Num20z2">
    <w:name w:val="WW8Num20z2"/>
    <w:rsid w:val="006E35A9"/>
    <w:rPr>
      <w:rFonts w:cs="Times New Roman"/>
      <w:b/>
    </w:rPr>
  </w:style>
  <w:style w:type="character" w:customStyle="1" w:styleId="WW8Num21z0">
    <w:name w:val="WW8Num21z0"/>
    <w:rsid w:val="006E35A9"/>
    <w:rPr>
      <w:rFonts w:cs="Times New Roman"/>
      <w:b/>
    </w:rPr>
  </w:style>
  <w:style w:type="character" w:customStyle="1" w:styleId="WW8Num22z0">
    <w:name w:val="WW8Num22z0"/>
    <w:rsid w:val="006E35A9"/>
    <w:rPr>
      <w:rFonts w:cs="Times New Roman"/>
      <w:b/>
    </w:rPr>
  </w:style>
  <w:style w:type="character" w:customStyle="1" w:styleId="24">
    <w:name w:val="Основной шрифт абзаца2"/>
    <w:rsid w:val="006E35A9"/>
  </w:style>
  <w:style w:type="character" w:customStyle="1" w:styleId="WW8Num11z1">
    <w:name w:val="WW8Num11z1"/>
    <w:rsid w:val="006E35A9"/>
  </w:style>
  <w:style w:type="character" w:customStyle="1" w:styleId="WW8Num11z2">
    <w:name w:val="WW8Num11z2"/>
    <w:rsid w:val="006E35A9"/>
  </w:style>
  <w:style w:type="character" w:customStyle="1" w:styleId="WW8Num11z3">
    <w:name w:val="WW8Num11z3"/>
    <w:rsid w:val="006E35A9"/>
  </w:style>
  <w:style w:type="character" w:customStyle="1" w:styleId="WW8Num11z4">
    <w:name w:val="WW8Num11z4"/>
    <w:rsid w:val="006E35A9"/>
  </w:style>
  <w:style w:type="character" w:customStyle="1" w:styleId="WW8Num11z5">
    <w:name w:val="WW8Num11z5"/>
    <w:rsid w:val="006E35A9"/>
  </w:style>
  <w:style w:type="character" w:customStyle="1" w:styleId="WW8Num11z6">
    <w:name w:val="WW8Num11z6"/>
    <w:rsid w:val="006E35A9"/>
  </w:style>
  <w:style w:type="character" w:customStyle="1" w:styleId="WW8Num11z7">
    <w:name w:val="WW8Num11z7"/>
    <w:rsid w:val="006E35A9"/>
  </w:style>
  <w:style w:type="character" w:customStyle="1" w:styleId="WW8Num11z8">
    <w:name w:val="WW8Num11z8"/>
    <w:rsid w:val="006E35A9"/>
  </w:style>
  <w:style w:type="character" w:customStyle="1" w:styleId="WW8Num13z2">
    <w:name w:val="WW8Num13z2"/>
    <w:rsid w:val="006E35A9"/>
    <w:rPr>
      <w:rFonts w:cs="Times New Roman"/>
      <w:b/>
    </w:rPr>
  </w:style>
  <w:style w:type="character" w:customStyle="1" w:styleId="WW8Num14z1">
    <w:name w:val="WW8Num14z1"/>
    <w:rsid w:val="006E35A9"/>
    <w:rPr>
      <w:rFonts w:ascii="Courier New" w:hAnsi="Courier New" w:cs="Times New Roman"/>
      <w:b/>
    </w:rPr>
  </w:style>
  <w:style w:type="character" w:customStyle="1" w:styleId="WW8Num15z1">
    <w:name w:val="WW8Num15z1"/>
    <w:rsid w:val="006E35A9"/>
    <w:rPr>
      <w:rFonts w:ascii="Courier New" w:hAnsi="Courier New" w:cs="Times New Roman"/>
      <w:b/>
    </w:rPr>
  </w:style>
  <w:style w:type="character" w:customStyle="1" w:styleId="WW8Num15z2">
    <w:name w:val="WW8Num15z2"/>
    <w:rsid w:val="006E35A9"/>
    <w:rPr>
      <w:rFonts w:cs="Times New Roman"/>
      <w:b/>
    </w:rPr>
  </w:style>
  <w:style w:type="character" w:customStyle="1" w:styleId="WW8Num18z1">
    <w:name w:val="WW8Num18z1"/>
    <w:rsid w:val="006E35A9"/>
  </w:style>
  <w:style w:type="character" w:customStyle="1" w:styleId="WW8Num18z3">
    <w:name w:val="WW8Num18z3"/>
    <w:rsid w:val="006E35A9"/>
  </w:style>
  <w:style w:type="character" w:customStyle="1" w:styleId="WW8Num18z4">
    <w:name w:val="WW8Num18z4"/>
    <w:rsid w:val="006E35A9"/>
  </w:style>
  <w:style w:type="character" w:customStyle="1" w:styleId="WW8Num18z5">
    <w:name w:val="WW8Num18z5"/>
    <w:rsid w:val="006E35A9"/>
  </w:style>
  <w:style w:type="character" w:customStyle="1" w:styleId="WW8Num18z6">
    <w:name w:val="WW8Num18z6"/>
    <w:rsid w:val="006E35A9"/>
  </w:style>
  <w:style w:type="character" w:customStyle="1" w:styleId="WW8Num18z7">
    <w:name w:val="WW8Num18z7"/>
    <w:rsid w:val="006E35A9"/>
  </w:style>
  <w:style w:type="character" w:customStyle="1" w:styleId="WW8Num18z8">
    <w:name w:val="WW8Num18z8"/>
    <w:rsid w:val="006E35A9"/>
  </w:style>
  <w:style w:type="character" w:customStyle="1" w:styleId="WW8Num19z3">
    <w:name w:val="WW8Num19z3"/>
    <w:rsid w:val="006E35A9"/>
  </w:style>
  <w:style w:type="character" w:customStyle="1" w:styleId="WW8Num19z4">
    <w:name w:val="WW8Num19z4"/>
    <w:rsid w:val="006E35A9"/>
  </w:style>
  <w:style w:type="character" w:customStyle="1" w:styleId="WW8Num19z5">
    <w:name w:val="WW8Num19z5"/>
    <w:rsid w:val="006E35A9"/>
  </w:style>
  <w:style w:type="character" w:customStyle="1" w:styleId="WW8Num19z6">
    <w:name w:val="WW8Num19z6"/>
    <w:rsid w:val="006E35A9"/>
  </w:style>
  <w:style w:type="character" w:customStyle="1" w:styleId="WW8Num19z7">
    <w:name w:val="WW8Num19z7"/>
    <w:rsid w:val="006E35A9"/>
  </w:style>
  <w:style w:type="character" w:customStyle="1" w:styleId="WW8Num19z8">
    <w:name w:val="WW8Num19z8"/>
    <w:rsid w:val="006E35A9"/>
  </w:style>
  <w:style w:type="character" w:customStyle="1" w:styleId="WW8Num21z1">
    <w:name w:val="WW8Num21z1"/>
    <w:rsid w:val="006E35A9"/>
  </w:style>
  <w:style w:type="character" w:customStyle="1" w:styleId="WW8Num21z2">
    <w:name w:val="WW8Num21z2"/>
    <w:rsid w:val="006E35A9"/>
  </w:style>
  <w:style w:type="character" w:customStyle="1" w:styleId="WW8Num21z3">
    <w:name w:val="WW8Num21z3"/>
    <w:rsid w:val="006E35A9"/>
  </w:style>
  <w:style w:type="character" w:customStyle="1" w:styleId="WW8Num21z4">
    <w:name w:val="WW8Num21z4"/>
    <w:rsid w:val="006E35A9"/>
  </w:style>
  <w:style w:type="character" w:customStyle="1" w:styleId="WW8Num21z5">
    <w:name w:val="WW8Num21z5"/>
    <w:rsid w:val="006E35A9"/>
  </w:style>
  <w:style w:type="character" w:customStyle="1" w:styleId="WW8Num21z6">
    <w:name w:val="WW8Num21z6"/>
    <w:rsid w:val="006E35A9"/>
  </w:style>
  <w:style w:type="character" w:customStyle="1" w:styleId="WW8Num21z7">
    <w:name w:val="WW8Num21z7"/>
    <w:rsid w:val="006E35A9"/>
  </w:style>
  <w:style w:type="character" w:customStyle="1" w:styleId="WW8Num21z8">
    <w:name w:val="WW8Num21z8"/>
    <w:rsid w:val="006E35A9"/>
  </w:style>
  <w:style w:type="character" w:customStyle="1" w:styleId="WW8Num4z1">
    <w:name w:val="WW8Num4z1"/>
    <w:rsid w:val="006E35A9"/>
    <w:rPr>
      <w:rFonts w:hint="default"/>
    </w:rPr>
  </w:style>
  <w:style w:type="character" w:customStyle="1" w:styleId="WW8Num4z2">
    <w:name w:val="WW8Num4z2"/>
    <w:rsid w:val="006E35A9"/>
    <w:rPr>
      <w:rFonts w:hint="default"/>
      <w:i w:val="0"/>
    </w:rPr>
  </w:style>
  <w:style w:type="character" w:customStyle="1" w:styleId="13">
    <w:name w:val="Основной шрифт абзаца1"/>
    <w:rsid w:val="006E35A9"/>
  </w:style>
  <w:style w:type="character" w:customStyle="1" w:styleId="14">
    <w:name w:val="Знак Знак1"/>
    <w:rsid w:val="006E35A9"/>
    <w:rPr>
      <w:rFonts w:ascii="Tahoma" w:hAnsi="Tahoma" w:cs="Tahoma"/>
      <w:sz w:val="16"/>
      <w:szCs w:val="16"/>
      <w:lang w:val="ru-RU" w:bidi="ar-SA"/>
    </w:rPr>
  </w:style>
  <w:style w:type="character" w:customStyle="1" w:styleId="34">
    <w:name w:val="Знак Знак3"/>
    <w:rsid w:val="006E35A9"/>
    <w:rPr>
      <w:rFonts w:ascii="Courier New" w:hAnsi="Courier New" w:cs="Courier New"/>
      <w:lang w:val="ru-RU" w:bidi="ar-SA"/>
    </w:rPr>
  </w:style>
  <w:style w:type="character" w:customStyle="1" w:styleId="af3">
    <w:name w:val="Знак Знак"/>
    <w:rsid w:val="006E35A9"/>
    <w:rPr>
      <w:b/>
      <w:sz w:val="28"/>
      <w:lang w:val="ru-RU" w:bidi="ar-SA"/>
    </w:rPr>
  </w:style>
  <w:style w:type="character" w:customStyle="1" w:styleId="af4">
    <w:name w:val="Символ сноски"/>
    <w:rsid w:val="006E35A9"/>
    <w:rPr>
      <w:vertAlign w:val="superscript"/>
    </w:rPr>
  </w:style>
  <w:style w:type="character" w:customStyle="1" w:styleId="41">
    <w:name w:val="Знак Знак4"/>
    <w:rsid w:val="006E35A9"/>
    <w:rPr>
      <w:sz w:val="24"/>
      <w:lang w:val="ru-RU" w:bidi="ar-SA"/>
    </w:rPr>
  </w:style>
  <w:style w:type="character" w:customStyle="1" w:styleId="25">
    <w:name w:val="Знак Знак2"/>
    <w:rsid w:val="006E35A9"/>
    <w:rPr>
      <w:sz w:val="24"/>
      <w:szCs w:val="24"/>
      <w:lang w:val="ru-RU" w:bidi="ar-SA"/>
    </w:rPr>
  </w:style>
  <w:style w:type="character" w:customStyle="1" w:styleId="110">
    <w:name w:val="Заголовок 1 Знак1"/>
    <w:rsid w:val="006E35A9"/>
    <w:rPr>
      <w:rFonts w:ascii="Arial" w:hAnsi="Arial" w:cs="Arial"/>
      <w:b/>
      <w:sz w:val="28"/>
      <w:szCs w:val="18"/>
      <w:lang w:val="ru-RU" w:bidi="ar-SA"/>
    </w:rPr>
  </w:style>
  <w:style w:type="character" w:customStyle="1" w:styleId="Heading1">
    <w:name w:val="Heading #1_"/>
    <w:rsid w:val="006E35A9"/>
    <w:rPr>
      <w:b/>
      <w:bCs/>
      <w:sz w:val="51"/>
      <w:szCs w:val="51"/>
      <w:lang w:bidi="ar-SA"/>
    </w:rPr>
  </w:style>
  <w:style w:type="character" w:customStyle="1" w:styleId="120">
    <w:name w:val="Знак Знак12"/>
    <w:rsid w:val="006E35A9"/>
    <w:rPr>
      <w:sz w:val="24"/>
      <w:szCs w:val="24"/>
      <w:u w:val="single"/>
      <w:lang w:val="ru-RU" w:bidi="ar-SA"/>
    </w:rPr>
  </w:style>
  <w:style w:type="character" w:customStyle="1" w:styleId="91">
    <w:name w:val="Знак Знак9"/>
    <w:rsid w:val="006E35A9"/>
    <w:rPr>
      <w:sz w:val="24"/>
      <w:szCs w:val="24"/>
      <w:lang w:val="ru-RU" w:bidi="ar-SA"/>
    </w:rPr>
  </w:style>
  <w:style w:type="character" w:customStyle="1" w:styleId="15">
    <w:name w:val="Знак сноски1"/>
    <w:rsid w:val="006E35A9"/>
    <w:rPr>
      <w:vertAlign w:val="superscript"/>
    </w:rPr>
  </w:style>
  <w:style w:type="character" w:styleId="af5">
    <w:name w:val="FollowedHyperlink"/>
    <w:rsid w:val="006E35A9"/>
    <w:rPr>
      <w:color w:val="0000FF"/>
      <w:u w:val="single"/>
    </w:rPr>
  </w:style>
  <w:style w:type="character" w:customStyle="1" w:styleId="af6">
    <w:name w:val="Символы концевой сноски"/>
    <w:rsid w:val="006E35A9"/>
    <w:rPr>
      <w:vertAlign w:val="superscript"/>
    </w:rPr>
  </w:style>
  <w:style w:type="character" w:customStyle="1" w:styleId="WW-">
    <w:name w:val="WW-Символы концевой сноски"/>
    <w:rsid w:val="006E35A9"/>
  </w:style>
  <w:style w:type="character" w:customStyle="1" w:styleId="apple-converted-space">
    <w:name w:val="apple-converted-space"/>
    <w:rsid w:val="006E35A9"/>
  </w:style>
  <w:style w:type="character" w:customStyle="1" w:styleId="s1">
    <w:name w:val="s1"/>
    <w:rsid w:val="006E35A9"/>
  </w:style>
  <w:style w:type="character" w:customStyle="1" w:styleId="af7">
    <w:name w:val="Маркеры списка"/>
    <w:rsid w:val="006E35A9"/>
    <w:rPr>
      <w:rFonts w:ascii="OpenSymbol" w:eastAsia="OpenSymbol" w:hAnsi="OpenSymbol" w:cs="OpenSymbol"/>
    </w:rPr>
  </w:style>
  <w:style w:type="character" w:customStyle="1" w:styleId="16">
    <w:name w:val="Знак концевой сноски1"/>
    <w:rsid w:val="006E35A9"/>
    <w:rPr>
      <w:vertAlign w:val="superscript"/>
    </w:rPr>
  </w:style>
  <w:style w:type="character" w:customStyle="1" w:styleId="ListLabel1">
    <w:name w:val="ListLabel 1"/>
    <w:rsid w:val="006E35A9"/>
    <w:rPr>
      <w:rFonts w:cs="Times New Roman"/>
      <w:b/>
    </w:rPr>
  </w:style>
  <w:style w:type="character" w:customStyle="1" w:styleId="ListLabel2">
    <w:name w:val="ListLabel 2"/>
    <w:rsid w:val="006E35A9"/>
    <w:rPr>
      <w:rFonts w:cs="Courier New"/>
    </w:rPr>
  </w:style>
  <w:style w:type="character" w:customStyle="1" w:styleId="ListLabel3">
    <w:name w:val="ListLabel 3"/>
    <w:rsid w:val="006E35A9"/>
    <w:rPr>
      <w:rFonts w:cs="Times New Roman"/>
      <w:color w:val="000000"/>
    </w:rPr>
  </w:style>
  <w:style w:type="character" w:customStyle="1" w:styleId="ListLabel5">
    <w:name w:val="ListLabel 5"/>
    <w:rsid w:val="006E35A9"/>
    <w:rPr>
      <w:rFonts w:cs="Symbol"/>
      <w:sz w:val="22"/>
      <w:szCs w:val="22"/>
    </w:rPr>
  </w:style>
  <w:style w:type="character" w:customStyle="1" w:styleId="ListLabel6">
    <w:name w:val="ListLabel 6"/>
    <w:rsid w:val="006E35A9"/>
    <w:rPr>
      <w:b w:val="0"/>
      <w:bCs w:val="0"/>
      <w:sz w:val="22"/>
      <w:szCs w:val="22"/>
      <w:lang w:val="ru-RU"/>
    </w:rPr>
  </w:style>
  <w:style w:type="character" w:styleId="af8">
    <w:name w:val="endnote reference"/>
    <w:rsid w:val="006E35A9"/>
    <w:rPr>
      <w:vertAlign w:val="superscript"/>
    </w:rPr>
  </w:style>
  <w:style w:type="paragraph" w:customStyle="1" w:styleId="17">
    <w:name w:val="Заголовок1"/>
    <w:basedOn w:val="a"/>
    <w:next w:val="af1"/>
    <w:rsid w:val="006E35A9"/>
    <w:pPr>
      <w:suppressAutoHyphens/>
      <w:spacing w:after="0" w:line="240" w:lineRule="auto"/>
      <w:jc w:val="center"/>
    </w:pPr>
    <w:rPr>
      <w:rFonts w:eastAsia="Times New Roman"/>
      <w:b/>
      <w:szCs w:val="20"/>
      <w:lang w:eastAsia="zh-CN"/>
    </w:rPr>
  </w:style>
  <w:style w:type="paragraph" w:styleId="af9">
    <w:name w:val="List"/>
    <w:basedOn w:val="af1"/>
    <w:rsid w:val="006E35A9"/>
    <w:pPr>
      <w:suppressAutoHyphens/>
      <w:spacing w:after="0"/>
      <w:jc w:val="both"/>
    </w:pPr>
    <w:rPr>
      <w:rFonts w:cs="Mangal"/>
      <w:lang w:eastAsia="zh-CN"/>
    </w:rPr>
  </w:style>
  <w:style w:type="paragraph" w:styleId="afa">
    <w:name w:val="caption"/>
    <w:basedOn w:val="17"/>
    <w:next w:val="af1"/>
    <w:qFormat/>
    <w:rsid w:val="006E35A9"/>
    <w:rPr>
      <w:bCs/>
      <w:sz w:val="56"/>
      <w:szCs w:val="56"/>
    </w:rPr>
  </w:style>
  <w:style w:type="paragraph" w:customStyle="1" w:styleId="26">
    <w:name w:val="Указатель2"/>
    <w:basedOn w:val="a"/>
    <w:rsid w:val="006E35A9"/>
    <w:pPr>
      <w:suppressLineNumbers/>
      <w:suppressAutoHyphens/>
      <w:spacing w:after="0" w:line="240" w:lineRule="auto"/>
    </w:pPr>
    <w:rPr>
      <w:rFonts w:eastAsia="Times New Roman" w:cs="Mangal"/>
      <w:sz w:val="24"/>
      <w:szCs w:val="24"/>
      <w:lang w:eastAsia="zh-CN"/>
    </w:rPr>
  </w:style>
  <w:style w:type="paragraph" w:customStyle="1" w:styleId="18">
    <w:name w:val="Название объекта1"/>
    <w:basedOn w:val="a"/>
    <w:rsid w:val="006E35A9"/>
    <w:pPr>
      <w:suppressLineNumbers/>
      <w:suppressAutoHyphens/>
      <w:spacing w:before="120" w:after="120" w:line="240" w:lineRule="auto"/>
    </w:pPr>
    <w:rPr>
      <w:rFonts w:eastAsia="Times New Roman" w:cs="Mangal"/>
      <w:i/>
      <w:iCs/>
      <w:sz w:val="24"/>
      <w:szCs w:val="24"/>
      <w:lang w:eastAsia="zh-CN"/>
    </w:rPr>
  </w:style>
  <w:style w:type="paragraph" w:customStyle="1" w:styleId="19">
    <w:name w:val="Указатель1"/>
    <w:basedOn w:val="a"/>
    <w:rsid w:val="006E35A9"/>
    <w:pPr>
      <w:suppressLineNumbers/>
      <w:suppressAutoHyphens/>
      <w:spacing w:after="0" w:line="240" w:lineRule="auto"/>
    </w:pPr>
    <w:rPr>
      <w:rFonts w:eastAsia="Times New Roman" w:cs="Mangal"/>
      <w:sz w:val="24"/>
      <w:szCs w:val="24"/>
      <w:lang w:eastAsia="zh-CN"/>
    </w:rPr>
  </w:style>
  <w:style w:type="paragraph" w:customStyle="1" w:styleId="42">
    <w:name w:val="çàãîëîâîê 4"/>
    <w:basedOn w:val="a"/>
    <w:next w:val="a"/>
    <w:rsid w:val="006E35A9"/>
    <w:pPr>
      <w:keepNext/>
      <w:suppressAutoHyphens/>
      <w:spacing w:after="0" w:line="240" w:lineRule="auto"/>
      <w:jc w:val="center"/>
    </w:pPr>
    <w:rPr>
      <w:rFonts w:eastAsia="Times New Roman"/>
      <w:b/>
      <w:sz w:val="24"/>
      <w:szCs w:val="20"/>
      <w:lang w:eastAsia="zh-CN"/>
    </w:rPr>
  </w:style>
  <w:style w:type="paragraph" w:styleId="2">
    <w:name w:val="List Number 2"/>
    <w:basedOn w:val="a"/>
    <w:rsid w:val="006E35A9"/>
    <w:pPr>
      <w:numPr>
        <w:numId w:val="10"/>
      </w:numPr>
      <w:tabs>
        <w:tab w:val="left" w:pos="3312"/>
      </w:tabs>
      <w:suppressAutoHyphens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27">
    <w:name w:val="Стиль2"/>
    <w:basedOn w:val="2"/>
    <w:rsid w:val="006E35A9"/>
    <w:pPr>
      <w:keepNext/>
      <w:keepLines/>
      <w:widowControl w:val="0"/>
      <w:suppressLineNumbers/>
      <w:tabs>
        <w:tab w:val="left" w:pos="576"/>
        <w:tab w:val="num" w:pos="3312"/>
      </w:tabs>
      <w:spacing w:after="60"/>
      <w:jc w:val="both"/>
    </w:pPr>
    <w:rPr>
      <w:b/>
      <w:szCs w:val="20"/>
    </w:rPr>
  </w:style>
  <w:style w:type="paragraph" w:customStyle="1" w:styleId="310">
    <w:name w:val="Основной текст с отступом 31"/>
    <w:basedOn w:val="a"/>
    <w:rsid w:val="006E35A9"/>
    <w:pPr>
      <w:suppressAutoHyphens/>
      <w:spacing w:after="0" w:line="240" w:lineRule="auto"/>
      <w:ind w:firstLine="709"/>
      <w:jc w:val="both"/>
    </w:pPr>
    <w:rPr>
      <w:rFonts w:eastAsia="Times New Roman"/>
      <w:sz w:val="20"/>
      <w:szCs w:val="20"/>
      <w:lang w:eastAsia="zh-CN"/>
    </w:rPr>
  </w:style>
  <w:style w:type="paragraph" w:customStyle="1" w:styleId="92">
    <w:name w:val="Знак Знак9 Знак Знак"/>
    <w:basedOn w:val="a"/>
    <w:rsid w:val="006E35A9"/>
    <w:pPr>
      <w:suppressAutoHyphens/>
      <w:spacing w:before="280" w:after="280" w:line="240" w:lineRule="auto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afb">
    <w:name w:val="Знак Знак Знак Знак Знак Знак Знак"/>
    <w:basedOn w:val="a"/>
    <w:rsid w:val="006E35A9"/>
    <w:pPr>
      <w:widowControl w:val="0"/>
      <w:suppressAutoHyphens/>
      <w:spacing w:after="160" w:line="240" w:lineRule="exact"/>
      <w:jc w:val="right"/>
    </w:pPr>
    <w:rPr>
      <w:rFonts w:eastAsia="Times New Roman"/>
      <w:sz w:val="20"/>
      <w:szCs w:val="20"/>
      <w:lang w:val="en-GB" w:eastAsia="zh-CN"/>
    </w:rPr>
  </w:style>
  <w:style w:type="paragraph" w:customStyle="1" w:styleId="ConsNonformat">
    <w:name w:val="ConsNonformat"/>
    <w:rsid w:val="006E35A9"/>
    <w:pPr>
      <w:widowControl w:val="0"/>
      <w:suppressAutoHyphens/>
      <w:autoSpaceDE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311">
    <w:name w:val="Основной текст 31"/>
    <w:basedOn w:val="a"/>
    <w:rsid w:val="006E35A9"/>
    <w:pPr>
      <w:suppressAutoHyphens/>
      <w:spacing w:after="0" w:line="360" w:lineRule="auto"/>
    </w:pPr>
    <w:rPr>
      <w:rFonts w:ascii="Arial" w:eastAsia="Times New Roman" w:hAnsi="Arial" w:cs="Arial"/>
      <w:sz w:val="22"/>
      <w:szCs w:val="20"/>
      <w:lang w:eastAsia="zh-CN"/>
    </w:rPr>
  </w:style>
  <w:style w:type="paragraph" w:customStyle="1" w:styleId="210">
    <w:name w:val="Основной текст 21"/>
    <w:basedOn w:val="a"/>
    <w:rsid w:val="006E35A9"/>
    <w:pPr>
      <w:suppressAutoHyphens/>
      <w:spacing w:after="0" w:line="360" w:lineRule="auto"/>
      <w:jc w:val="both"/>
    </w:pPr>
    <w:rPr>
      <w:rFonts w:ascii="Arial" w:eastAsia="Times New Roman" w:hAnsi="Arial" w:cs="Arial"/>
      <w:sz w:val="24"/>
      <w:szCs w:val="20"/>
      <w:lang w:eastAsia="zh-CN"/>
    </w:rPr>
  </w:style>
  <w:style w:type="paragraph" w:customStyle="1" w:styleId="ConsNormal">
    <w:name w:val="ConsNormal"/>
    <w:link w:val="ConsNormal0"/>
    <w:rsid w:val="006E35A9"/>
    <w:pPr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zh-CN"/>
    </w:rPr>
  </w:style>
  <w:style w:type="character" w:customStyle="1" w:styleId="ConsNormal0">
    <w:name w:val="ConsNormal Знак"/>
    <w:link w:val="ConsNormal"/>
    <w:locked/>
    <w:rsid w:val="006E35A9"/>
    <w:rPr>
      <w:rFonts w:ascii="Arial" w:eastAsia="Times New Roman" w:hAnsi="Arial" w:cs="Arial"/>
      <w:sz w:val="20"/>
      <w:szCs w:val="20"/>
      <w:lang w:eastAsia="zh-CN"/>
    </w:rPr>
  </w:style>
  <w:style w:type="paragraph" w:customStyle="1" w:styleId="xl26">
    <w:name w:val="xl26"/>
    <w:basedOn w:val="a"/>
    <w:rsid w:val="006E35A9"/>
    <w:pPr>
      <w:suppressAutoHyphens/>
      <w:spacing w:before="280" w:after="280" w:line="240" w:lineRule="auto"/>
      <w:jc w:val="center"/>
      <w:textAlignment w:val="top"/>
    </w:pPr>
    <w:rPr>
      <w:rFonts w:eastAsia="Times New Roman"/>
      <w:b/>
      <w:bCs/>
      <w:sz w:val="24"/>
      <w:szCs w:val="24"/>
      <w:lang w:eastAsia="zh-CN"/>
    </w:rPr>
  </w:style>
  <w:style w:type="paragraph" w:styleId="afc">
    <w:name w:val="Body Text Indent"/>
    <w:basedOn w:val="a"/>
    <w:link w:val="afd"/>
    <w:rsid w:val="006E35A9"/>
    <w:pPr>
      <w:suppressAutoHyphens/>
      <w:spacing w:after="0" w:line="240" w:lineRule="auto"/>
      <w:ind w:firstLine="360"/>
      <w:jc w:val="both"/>
    </w:pPr>
    <w:rPr>
      <w:rFonts w:eastAsia="Times New Roman"/>
      <w:sz w:val="24"/>
      <w:szCs w:val="24"/>
      <w:lang w:eastAsia="zh-CN"/>
    </w:rPr>
  </w:style>
  <w:style w:type="character" w:customStyle="1" w:styleId="afd">
    <w:name w:val="Основной текст с отступом Знак"/>
    <w:basedOn w:val="a0"/>
    <w:link w:val="afc"/>
    <w:rsid w:val="006E35A9"/>
    <w:rPr>
      <w:rFonts w:eastAsia="Times New Roman"/>
      <w:sz w:val="24"/>
      <w:szCs w:val="24"/>
      <w:lang w:eastAsia="zh-CN"/>
    </w:rPr>
  </w:style>
  <w:style w:type="paragraph" w:customStyle="1" w:styleId="ConsPlusCell">
    <w:name w:val="ConsPlusCell"/>
    <w:rsid w:val="006E35A9"/>
    <w:pPr>
      <w:suppressAutoHyphens/>
      <w:autoSpaceDE w:val="0"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afe">
    <w:name w:val="Подпись письма"/>
    <w:basedOn w:val="a"/>
    <w:rsid w:val="006E35A9"/>
    <w:pPr>
      <w:tabs>
        <w:tab w:val="num" w:pos="720"/>
        <w:tab w:val="right" w:pos="9639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 CYR" w:eastAsia="Times New Roman" w:hAnsi="Times New Roman CYR" w:cs="Times New Roman CYR"/>
      <w:sz w:val="24"/>
      <w:szCs w:val="20"/>
      <w:lang w:eastAsia="zh-CN"/>
    </w:rPr>
  </w:style>
  <w:style w:type="paragraph" w:customStyle="1" w:styleId="1a">
    <w:name w:val="Текст1"/>
    <w:basedOn w:val="a"/>
    <w:rsid w:val="006E35A9"/>
    <w:pPr>
      <w:suppressAutoHyphens/>
      <w:spacing w:after="0" w:line="240" w:lineRule="auto"/>
      <w:ind w:firstLine="567"/>
      <w:jc w:val="both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211">
    <w:name w:val="Основной текст с отступом 21"/>
    <w:basedOn w:val="a"/>
    <w:rsid w:val="006E35A9"/>
    <w:pPr>
      <w:suppressAutoHyphens/>
      <w:spacing w:after="120" w:line="480" w:lineRule="auto"/>
      <w:ind w:left="283"/>
    </w:pPr>
    <w:rPr>
      <w:rFonts w:eastAsia="Times New Roman"/>
      <w:sz w:val="24"/>
      <w:szCs w:val="24"/>
      <w:lang w:eastAsia="zh-CN"/>
    </w:rPr>
  </w:style>
  <w:style w:type="paragraph" w:customStyle="1" w:styleId="3">
    <w:name w:val="Стиль3"/>
    <w:basedOn w:val="211"/>
    <w:rsid w:val="006E35A9"/>
    <w:pPr>
      <w:widowControl w:val="0"/>
      <w:numPr>
        <w:numId w:val="7"/>
      </w:numPr>
      <w:tabs>
        <w:tab w:val="left" w:pos="360"/>
      </w:tabs>
      <w:spacing w:after="0" w:line="240" w:lineRule="auto"/>
      <w:ind w:left="283" w:firstLine="0"/>
      <w:jc w:val="both"/>
      <w:textAlignment w:val="baseline"/>
    </w:pPr>
  </w:style>
  <w:style w:type="paragraph" w:customStyle="1" w:styleId="Normal1">
    <w:name w:val="Normal1"/>
    <w:rsid w:val="006E35A9"/>
    <w:pPr>
      <w:widowControl w:val="0"/>
      <w:suppressAutoHyphens/>
      <w:spacing w:after="0" w:line="240" w:lineRule="auto"/>
      <w:ind w:firstLine="720"/>
    </w:pPr>
    <w:rPr>
      <w:rFonts w:eastAsia="Times New Roman"/>
      <w:sz w:val="20"/>
      <w:szCs w:val="20"/>
      <w:lang w:eastAsia="zh-CN"/>
    </w:rPr>
  </w:style>
  <w:style w:type="paragraph" w:styleId="aff">
    <w:name w:val="Normal (Web)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111">
    <w:name w:val="заголовок 11"/>
    <w:basedOn w:val="a"/>
    <w:next w:val="a"/>
    <w:rsid w:val="006E35A9"/>
    <w:pPr>
      <w:keepNext/>
      <w:suppressAutoHyphens/>
      <w:spacing w:after="0" w:line="240" w:lineRule="auto"/>
      <w:jc w:val="center"/>
    </w:pPr>
    <w:rPr>
      <w:rFonts w:eastAsia="Times New Roman"/>
      <w:sz w:val="24"/>
      <w:szCs w:val="20"/>
      <w:lang w:eastAsia="zh-CN"/>
    </w:rPr>
  </w:style>
  <w:style w:type="paragraph" w:customStyle="1" w:styleId="xl32">
    <w:name w:val="xl32"/>
    <w:basedOn w:val="a"/>
    <w:rsid w:val="006E35A9"/>
    <w:pPr>
      <w:suppressAutoHyphens/>
      <w:spacing w:before="280" w:after="280" w:line="240" w:lineRule="auto"/>
      <w:textAlignment w:val="top"/>
    </w:pPr>
    <w:rPr>
      <w:rFonts w:eastAsia="Times New Roman"/>
      <w:sz w:val="18"/>
      <w:szCs w:val="18"/>
      <w:lang w:eastAsia="zh-CN"/>
    </w:rPr>
  </w:style>
  <w:style w:type="paragraph" w:customStyle="1" w:styleId="ConsPlusNonformat">
    <w:name w:val="ConsPlusNonformat"/>
    <w:rsid w:val="006E35A9"/>
    <w:pPr>
      <w:widowControl w:val="0"/>
      <w:tabs>
        <w:tab w:val="num" w:pos="720"/>
      </w:tabs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aff0">
    <w:name w:val="Таблицы (моноширинный)"/>
    <w:basedOn w:val="a"/>
    <w:next w:val="a"/>
    <w:rsid w:val="006E35A9"/>
    <w:pPr>
      <w:widowControl w:val="0"/>
      <w:suppressAutoHyphens/>
      <w:autoSpaceDE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b">
    <w:name w:val="Стиль1"/>
    <w:basedOn w:val="a"/>
    <w:rsid w:val="006E35A9"/>
    <w:pPr>
      <w:keepNext/>
      <w:keepLines/>
      <w:widowControl w:val="0"/>
      <w:suppressLineNumbers/>
      <w:tabs>
        <w:tab w:val="num" w:pos="720"/>
        <w:tab w:val="left" w:pos="3312"/>
      </w:tabs>
      <w:suppressAutoHyphens/>
      <w:spacing w:after="60" w:line="240" w:lineRule="auto"/>
      <w:ind w:left="720" w:hanging="360"/>
    </w:pPr>
    <w:rPr>
      <w:rFonts w:eastAsia="Times New Roman"/>
      <w:b/>
      <w:szCs w:val="24"/>
      <w:lang w:eastAsia="zh-CN"/>
    </w:rPr>
  </w:style>
  <w:style w:type="paragraph" w:styleId="aff1">
    <w:name w:val="Subtitle"/>
    <w:basedOn w:val="a"/>
    <w:next w:val="af1"/>
    <w:link w:val="aff2"/>
    <w:qFormat/>
    <w:rsid w:val="006E35A9"/>
    <w:pPr>
      <w:suppressAutoHyphens/>
      <w:spacing w:after="0" w:line="240" w:lineRule="auto"/>
      <w:ind w:firstLine="567"/>
      <w:jc w:val="center"/>
    </w:pPr>
    <w:rPr>
      <w:rFonts w:eastAsia="Times New Roman"/>
      <w:b/>
      <w:sz w:val="24"/>
      <w:szCs w:val="24"/>
      <w:lang w:eastAsia="zh-CN"/>
    </w:rPr>
  </w:style>
  <w:style w:type="character" w:customStyle="1" w:styleId="aff2">
    <w:name w:val="Подзаголовок Знак"/>
    <w:basedOn w:val="a0"/>
    <w:link w:val="aff1"/>
    <w:rsid w:val="006E35A9"/>
    <w:rPr>
      <w:rFonts w:eastAsia="Times New Roman"/>
      <w:b/>
      <w:sz w:val="24"/>
      <w:szCs w:val="24"/>
      <w:lang w:eastAsia="zh-CN"/>
    </w:rPr>
  </w:style>
  <w:style w:type="paragraph" w:customStyle="1" w:styleId="Heading10">
    <w:name w:val="Heading #1"/>
    <w:basedOn w:val="a"/>
    <w:rsid w:val="006E35A9"/>
    <w:pPr>
      <w:shd w:val="clear" w:color="auto" w:fill="FFFFFF"/>
      <w:suppressAutoHyphens/>
      <w:spacing w:before="3720" w:after="240" w:line="240" w:lineRule="atLeast"/>
      <w:jc w:val="center"/>
    </w:pPr>
    <w:rPr>
      <w:rFonts w:eastAsia="Times New Roman"/>
      <w:b/>
      <w:bCs/>
      <w:sz w:val="51"/>
      <w:szCs w:val="51"/>
      <w:lang w:eastAsia="ru-RU"/>
    </w:rPr>
  </w:style>
  <w:style w:type="paragraph" w:customStyle="1" w:styleId="aff3">
    <w:name w:val="Содержимое таблицы"/>
    <w:basedOn w:val="a"/>
    <w:rsid w:val="006E35A9"/>
    <w:pPr>
      <w:suppressLineNumbers/>
      <w:suppressAutoHyphens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aff4">
    <w:name w:val="Заголовок таблицы"/>
    <w:basedOn w:val="aff3"/>
    <w:rsid w:val="006E35A9"/>
    <w:pPr>
      <w:jc w:val="center"/>
    </w:pPr>
    <w:rPr>
      <w:b/>
      <w:bCs/>
    </w:rPr>
  </w:style>
  <w:style w:type="paragraph" w:customStyle="1" w:styleId="aff5">
    <w:name w:val="Содержимое врезки"/>
    <w:basedOn w:val="a"/>
    <w:rsid w:val="006E35A9"/>
    <w:pPr>
      <w:suppressAutoHyphens/>
      <w:spacing w:after="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aff6">
    <w:name w:val="Блочная цитата"/>
    <w:basedOn w:val="a"/>
    <w:rsid w:val="006E35A9"/>
    <w:pPr>
      <w:suppressAutoHyphens/>
      <w:spacing w:after="283" w:line="240" w:lineRule="auto"/>
      <w:ind w:left="567" w:right="567"/>
    </w:pPr>
    <w:rPr>
      <w:rFonts w:eastAsia="Times New Roman"/>
      <w:sz w:val="24"/>
      <w:szCs w:val="24"/>
      <w:lang w:eastAsia="zh-CN"/>
    </w:rPr>
  </w:style>
  <w:style w:type="paragraph" w:customStyle="1" w:styleId="headertext">
    <w:name w:val="headertext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headertexttopleveltextcentertext">
    <w:name w:val="headertext topleveltext centertext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western">
    <w:name w:val="western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p3">
    <w:name w:val="p3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1c">
    <w:name w:val="Обычный1"/>
    <w:rsid w:val="006E35A9"/>
    <w:pPr>
      <w:suppressAutoHyphens/>
      <w:snapToGrid w:val="0"/>
      <w:spacing w:after="0" w:line="240" w:lineRule="auto"/>
    </w:pPr>
    <w:rPr>
      <w:rFonts w:eastAsia="Times New Roman"/>
      <w:sz w:val="25"/>
      <w:szCs w:val="20"/>
      <w:lang w:eastAsia="zh-CN"/>
    </w:rPr>
  </w:style>
  <w:style w:type="paragraph" w:customStyle="1" w:styleId="28">
    <w:name w:val="Обычный2"/>
    <w:rsid w:val="006E35A9"/>
    <w:pPr>
      <w:widowControl w:val="0"/>
      <w:suppressAutoHyphens/>
      <w:snapToGrid w:val="0"/>
      <w:spacing w:after="0" w:line="240" w:lineRule="auto"/>
      <w:ind w:firstLine="720"/>
    </w:pPr>
    <w:rPr>
      <w:rFonts w:eastAsia="Times New Roman"/>
      <w:sz w:val="20"/>
      <w:szCs w:val="20"/>
      <w:lang w:eastAsia="zh-CN" w:bidi="hi-IN"/>
    </w:rPr>
  </w:style>
  <w:style w:type="paragraph" w:customStyle="1" w:styleId="pj">
    <w:name w:val="pj"/>
    <w:basedOn w:val="a"/>
    <w:rsid w:val="006E35A9"/>
    <w:pPr>
      <w:suppressAutoHyphens/>
      <w:spacing w:before="280" w:after="280" w:line="240" w:lineRule="auto"/>
    </w:pPr>
    <w:rPr>
      <w:rFonts w:eastAsia="Times New Roman"/>
      <w:sz w:val="24"/>
      <w:szCs w:val="24"/>
      <w:lang w:eastAsia="zh-CN"/>
    </w:rPr>
  </w:style>
  <w:style w:type="character" w:customStyle="1" w:styleId="aff7">
    <w:name w:val="Основной текст_"/>
    <w:link w:val="29"/>
    <w:rsid w:val="006E35A9"/>
    <w:rPr>
      <w:rFonts w:eastAsia="Times New Roman"/>
      <w:sz w:val="21"/>
      <w:szCs w:val="21"/>
      <w:shd w:val="clear" w:color="auto" w:fill="FFFFFF"/>
    </w:rPr>
  </w:style>
  <w:style w:type="paragraph" w:customStyle="1" w:styleId="29">
    <w:name w:val="Основной текст2"/>
    <w:basedOn w:val="a"/>
    <w:link w:val="aff7"/>
    <w:rsid w:val="006E35A9"/>
    <w:pPr>
      <w:widowControl w:val="0"/>
      <w:shd w:val="clear" w:color="auto" w:fill="FFFFFF"/>
      <w:spacing w:after="0" w:line="274" w:lineRule="exact"/>
      <w:jc w:val="both"/>
    </w:pPr>
    <w:rPr>
      <w:rFonts w:eastAsia="Times New Roman"/>
      <w:sz w:val="21"/>
      <w:szCs w:val="21"/>
    </w:rPr>
  </w:style>
  <w:style w:type="character" w:customStyle="1" w:styleId="aff8">
    <w:name w:val="Подпись к таблице_"/>
    <w:link w:val="aff9"/>
    <w:rsid w:val="006E35A9"/>
    <w:rPr>
      <w:rFonts w:eastAsia="Times New Roman"/>
      <w:i/>
      <w:iCs/>
      <w:sz w:val="21"/>
      <w:szCs w:val="21"/>
      <w:shd w:val="clear" w:color="auto" w:fill="FFFFFF"/>
    </w:rPr>
  </w:style>
  <w:style w:type="paragraph" w:customStyle="1" w:styleId="aff9">
    <w:name w:val="Подпись к таблице"/>
    <w:basedOn w:val="a"/>
    <w:link w:val="aff8"/>
    <w:rsid w:val="006E35A9"/>
    <w:pPr>
      <w:widowControl w:val="0"/>
      <w:shd w:val="clear" w:color="auto" w:fill="FFFFFF"/>
      <w:spacing w:after="0" w:line="0" w:lineRule="atLeast"/>
    </w:pPr>
    <w:rPr>
      <w:rFonts w:eastAsia="Times New Roman"/>
      <w:i/>
      <w:iCs/>
      <w:sz w:val="21"/>
      <w:szCs w:val="21"/>
    </w:rPr>
  </w:style>
  <w:style w:type="character" w:customStyle="1" w:styleId="affa">
    <w:name w:val="Подпись к таблице + Не курсив"/>
    <w:rsid w:val="006E35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d">
    <w:name w:val="Основной текст1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pt0pt">
    <w:name w:val="Основной текст + 14 pt;Интервал 0 pt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ffb">
    <w:name w:val="Основной текст + Курсив"/>
    <w:rsid w:val="006E35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affc">
    <w:name w:val="Колонтитул_"/>
    <w:link w:val="1e"/>
    <w:rsid w:val="006E35A9"/>
    <w:rPr>
      <w:rFonts w:eastAsia="Times New Roman"/>
      <w:sz w:val="21"/>
      <w:szCs w:val="21"/>
      <w:shd w:val="clear" w:color="auto" w:fill="FFFFFF"/>
    </w:rPr>
  </w:style>
  <w:style w:type="paragraph" w:customStyle="1" w:styleId="1e">
    <w:name w:val="Колонтитул1"/>
    <w:basedOn w:val="a"/>
    <w:link w:val="affc"/>
    <w:rsid w:val="006E35A9"/>
    <w:pPr>
      <w:widowControl w:val="0"/>
      <w:shd w:val="clear" w:color="auto" w:fill="FFFFFF"/>
      <w:spacing w:after="0" w:line="0" w:lineRule="atLeast"/>
    </w:pPr>
    <w:rPr>
      <w:rFonts w:eastAsia="Times New Roman"/>
      <w:sz w:val="21"/>
      <w:szCs w:val="21"/>
    </w:rPr>
  </w:style>
  <w:style w:type="character" w:customStyle="1" w:styleId="affd">
    <w:name w:val="Колонтитул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3pt">
    <w:name w:val="Основной текст + 13 pt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a">
    <w:name w:val="Основной текст (2) + Не курсив"/>
    <w:rsid w:val="006E35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f">
    <w:name w:val="Заголовок №1_"/>
    <w:link w:val="112"/>
    <w:rsid w:val="006E35A9"/>
    <w:rPr>
      <w:rFonts w:eastAsia="Times New Roman"/>
      <w:sz w:val="21"/>
      <w:szCs w:val="21"/>
      <w:shd w:val="clear" w:color="auto" w:fill="FFFFFF"/>
    </w:rPr>
  </w:style>
  <w:style w:type="paragraph" w:customStyle="1" w:styleId="112">
    <w:name w:val="Заголовок №11"/>
    <w:basedOn w:val="a"/>
    <w:link w:val="1f"/>
    <w:rsid w:val="006E35A9"/>
    <w:pPr>
      <w:widowControl w:val="0"/>
      <w:shd w:val="clear" w:color="auto" w:fill="FFFFFF"/>
      <w:spacing w:before="300" w:after="300" w:line="0" w:lineRule="atLeast"/>
      <w:jc w:val="center"/>
      <w:outlineLvl w:val="0"/>
    </w:pPr>
    <w:rPr>
      <w:rFonts w:eastAsia="Times New Roman"/>
      <w:sz w:val="21"/>
      <w:szCs w:val="21"/>
    </w:rPr>
  </w:style>
  <w:style w:type="character" w:customStyle="1" w:styleId="1f0">
    <w:name w:val="Заголовок №1"/>
    <w:rsid w:val="006E35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blk">
    <w:name w:val="blk"/>
    <w:rsid w:val="006E35A9"/>
  </w:style>
  <w:style w:type="paragraph" w:customStyle="1" w:styleId="2b">
    <w:name w:val="Абзац списка2"/>
    <w:basedOn w:val="a"/>
    <w:rsid w:val="006E35A9"/>
    <w:pPr>
      <w:spacing w:after="0" w:line="240" w:lineRule="auto"/>
      <w:ind w:left="720"/>
    </w:pPr>
    <w:rPr>
      <w:rFonts w:eastAsia="Times New Roman"/>
      <w:sz w:val="24"/>
      <w:szCs w:val="24"/>
      <w:lang w:eastAsia="ru-RU"/>
    </w:rPr>
  </w:style>
  <w:style w:type="character" w:customStyle="1" w:styleId="affe">
    <w:name w:val="Текст концевой сноски Знак"/>
    <w:basedOn w:val="a0"/>
    <w:link w:val="afff"/>
    <w:uiPriority w:val="99"/>
    <w:semiHidden/>
    <w:rsid w:val="006E35A9"/>
    <w:rPr>
      <w:rFonts w:eastAsia="Times New Roman"/>
      <w:sz w:val="20"/>
      <w:szCs w:val="20"/>
      <w:lang w:eastAsia="ru-RU"/>
    </w:rPr>
  </w:style>
  <w:style w:type="paragraph" w:styleId="afff">
    <w:name w:val="endnote text"/>
    <w:basedOn w:val="a"/>
    <w:link w:val="affe"/>
    <w:uiPriority w:val="99"/>
    <w:semiHidden/>
    <w:unhideWhenUsed/>
    <w:rsid w:val="006E35A9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f1">
    <w:name w:val="Текст концевой сноски Знак1"/>
    <w:basedOn w:val="a0"/>
    <w:uiPriority w:val="99"/>
    <w:semiHidden/>
    <w:rsid w:val="006E35A9"/>
    <w:rPr>
      <w:sz w:val="20"/>
      <w:szCs w:val="20"/>
    </w:rPr>
  </w:style>
  <w:style w:type="paragraph" w:styleId="35">
    <w:name w:val="Body Text 3"/>
    <w:basedOn w:val="a"/>
    <w:link w:val="36"/>
    <w:uiPriority w:val="99"/>
    <w:unhideWhenUsed/>
    <w:rsid w:val="006E35A9"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character" w:customStyle="1" w:styleId="36">
    <w:name w:val="Основной текст 3 Знак"/>
    <w:basedOn w:val="a0"/>
    <w:link w:val="35"/>
    <w:uiPriority w:val="99"/>
    <w:rsid w:val="006E35A9"/>
    <w:rPr>
      <w:rFonts w:eastAsia="Times New Roman"/>
      <w:sz w:val="16"/>
      <w:szCs w:val="16"/>
      <w:lang w:eastAsia="ru-RU"/>
    </w:rPr>
  </w:style>
  <w:style w:type="character" w:customStyle="1" w:styleId="nobr">
    <w:name w:val="nobr"/>
    <w:basedOn w:val="a0"/>
    <w:rsid w:val="006E35A9"/>
  </w:style>
  <w:style w:type="paragraph" w:styleId="afff0">
    <w:name w:val="annotation text"/>
    <w:basedOn w:val="a"/>
    <w:link w:val="afff1"/>
    <w:uiPriority w:val="99"/>
    <w:unhideWhenUsed/>
    <w:rsid w:val="006E35A9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character" w:customStyle="1" w:styleId="afff1">
    <w:name w:val="Текст примечания Знак"/>
    <w:basedOn w:val="a0"/>
    <w:link w:val="afff0"/>
    <w:uiPriority w:val="99"/>
    <w:rsid w:val="006E35A9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2c">
    <w:name w:val="Body Text 2"/>
    <w:basedOn w:val="a"/>
    <w:link w:val="2d"/>
    <w:uiPriority w:val="99"/>
    <w:semiHidden/>
    <w:unhideWhenUsed/>
    <w:rsid w:val="006E35A9"/>
    <w:pPr>
      <w:widowControl w:val="0"/>
      <w:spacing w:after="120" w:line="48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2d">
    <w:name w:val="Основной текст 2 Знак"/>
    <w:basedOn w:val="a0"/>
    <w:link w:val="2c"/>
    <w:uiPriority w:val="99"/>
    <w:semiHidden/>
    <w:rsid w:val="006E35A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table" w:customStyle="1" w:styleId="81">
    <w:name w:val="Сетка таблицы8"/>
    <w:basedOn w:val="a1"/>
    <w:next w:val="a3"/>
    <w:uiPriority w:val="59"/>
    <w:rsid w:val="006E35A9"/>
    <w:pPr>
      <w:spacing w:after="0" w:line="240" w:lineRule="auto"/>
    </w:pPr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2">
    <w:name w:val="Сетка таблицы1"/>
    <w:basedOn w:val="a1"/>
    <w:next w:val="a3"/>
    <w:uiPriority w:val="39"/>
    <w:rsid w:val="006E35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3"/>
    <w:uiPriority w:val="59"/>
    <w:rsid w:val="006E35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Сетка таблицы71"/>
    <w:basedOn w:val="a1"/>
    <w:uiPriority w:val="59"/>
    <w:rsid w:val="006E35A9"/>
    <w:pPr>
      <w:spacing w:after="0" w:line="240" w:lineRule="auto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">
    <w:name w:val="Нет списка11"/>
    <w:next w:val="a2"/>
    <w:uiPriority w:val="99"/>
    <w:semiHidden/>
    <w:unhideWhenUsed/>
    <w:rsid w:val="006E35A9"/>
  </w:style>
  <w:style w:type="character" w:customStyle="1" w:styleId="prodname">
    <w:name w:val="prodname"/>
    <w:rsid w:val="006E35A9"/>
  </w:style>
  <w:style w:type="table" w:customStyle="1" w:styleId="2e">
    <w:name w:val="Сетка таблицы2"/>
    <w:basedOn w:val="a1"/>
    <w:next w:val="a3"/>
    <w:uiPriority w:val="39"/>
    <w:rsid w:val="00782140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1"/>
    <w:next w:val="a3"/>
    <w:rsid w:val="00782140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39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69DC1-452F-4DA4-BC7E-C13175BB3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23</Pages>
  <Words>3076</Words>
  <Characters>17535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User-3</dc:creator>
  <cp:lastModifiedBy>User-2</cp:lastModifiedBy>
  <cp:revision>28</cp:revision>
  <dcterms:created xsi:type="dcterms:W3CDTF">2026-03-03T07:46:00Z</dcterms:created>
  <dcterms:modified xsi:type="dcterms:W3CDTF">2026-04-08T09:46:00Z</dcterms:modified>
</cp:coreProperties>
</file>